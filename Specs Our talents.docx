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7263" w:rsidRPr="009A7263" w:rsidRDefault="009A7263" w:rsidP="009A7263">
      <w:pPr>
        <w:autoSpaceDE w:val="0"/>
        <w:autoSpaceDN w:val="0"/>
        <w:adjustRightInd w:val="0"/>
        <w:spacing w:after="40"/>
        <w:rPr>
          <w:rFonts w:ascii="AppleSystemUIFont" w:hAnsi="AppleSystemUIFont" w:cs="AppleSystemUIFont"/>
          <w:b/>
          <w:bCs/>
          <w:sz w:val="32"/>
          <w:szCs w:val="32"/>
          <w:lang w:val="en-US"/>
        </w:rPr>
      </w:pPr>
      <w:r w:rsidRPr="009A7263">
        <w:rPr>
          <w:rFonts w:ascii="AppleSystemUIFont" w:hAnsi="AppleSystemUIFont" w:cs="AppleSystemUIFont"/>
          <w:b/>
          <w:bCs/>
          <w:sz w:val="32"/>
          <w:szCs w:val="32"/>
          <w:lang w:val="en-US"/>
        </w:rPr>
        <w:t>Specification for the "Our Talents" Web Page</w:t>
      </w:r>
    </w:p>
    <w:p w:rsidR="009A7263" w:rsidRDefault="009A7263" w:rsidP="009A7263">
      <w:pPr>
        <w:autoSpaceDE w:val="0"/>
        <w:autoSpaceDN w:val="0"/>
        <w:adjustRightInd w:val="0"/>
        <w:rPr>
          <w:rFonts w:ascii="AppleSystemUIFont" w:hAnsi="AppleSystemUIFont" w:cs="AppleSystemUIFont"/>
          <w:b/>
          <w:bCs/>
          <w:sz w:val="26"/>
          <w:szCs w:val="26"/>
          <w:lang w:val="en-US"/>
        </w:rPr>
      </w:pPr>
    </w:p>
    <w:p w:rsidR="009A7263" w:rsidRPr="009A7263" w:rsidRDefault="009A7263" w:rsidP="009A7263">
      <w:pPr>
        <w:autoSpaceDE w:val="0"/>
        <w:autoSpaceDN w:val="0"/>
        <w:adjustRightInd w:val="0"/>
        <w:rPr>
          <w:rFonts w:ascii="AppleSystemUIFont" w:hAnsi="AppleSystemUIFont" w:cs="AppleSystemUIFont"/>
          <w:sz w:val="26"/>
          <w:szCs w:val="26"/>
          <w:lang w:val="en-US"/>
        </w:rPr>
      </w:pPr>
      <w:r w:rsidRPr="009A7263">
        <w:rPr>
          <w:rFonts w:ascii="AppleSystemUIFont" w:hAnsi="AppleSystemUIFont" w:cs="AppleSystemUIFont"/>
          <w:b/>
          <w:bCs/>
          <w:sz w:val="26"/>
          <w:szCs w:val="26"/>
          <w:lang w:val="en-US"/>
        </w:rPr>
        <w:t>Project Name:</w:t>
      </w:r>
      <w:r w:rsidRPr="009A7263">
        <w:rPr>
          <w:rFonts w:ascii="AppleSystemUIFont" w:hAnsi="AppleSystemUIFont" w:cs="AppleSystemUIFont"/>
          <w:sz w:val="26"/>
          <w:szCs w:val="26"/>
          <w:lang w:val="en-US"/>
        </w:rPr>
        <w:t xml:space="preserve"> "Our Talents" Web Page for </w:t>
      </w:r>
      <w:hyperlink r:id="rId5" w:history="1">
        <w:r w:rsidRPr="009A7263">
          <w:rPr>
            <w:rFonts w:ascii="AppleSystemUIFont" w:hAnsi="AppleSystemUIFont" w:cs="AppleSystemUIFont"/>
            <w:color w:val="DCA10D"/>
            <w:sz w:val="26"/>
            <w:szCs w:val="26"/>
            <w:u w:val="single" w:color="DCA10D"/>
            <w:lang w:val="en-US"/>
          </w:rPr>
          <w:t>actinginstitute.ma</w:t>
        </w:r>
      </w:hyperlink>
    </w:p>
    <w:p w:rsidR="009A7263" w:rsidRPr="009A7263" w:rsidRDefault="009A7263" w:rsidP="009A7263">
      <w:pPr>
        <w:autoSpaceDE w:val="0"/>
        <w:autoSpaceDN w:val="0"/>
        <w:adjustRightInd w:val="0"/>
        <w:rPr>
          <w:rFonts w:ascii="AppleSystemUIFont" w:hAnsi="AppleSystemUIFont" w:cs="AppleSystemUIFont"/>
          <w:b/>
          <w:bCs/>
          <w:sz w:val="26"/>
          <w:szCs w:val="26"/>
          <w:lang w:val="en-US"/>
        </w:rPr>
      </w:pPr>
    </w:p>
    <w:p w:rsidR="009A7263" w:rsidRPr="009A7263" w:rsidRDefault="009A7263" w:rsidP="009A7263">
      <w:pPr>
        <w:autoSpaceDE w:val="0"/>
        <w:autoSpaceDN w:val="0"/>
        <w:adjustRightInd w:val="0"/>
        <w:rPr>
          <w:rFonts w:ascii="AppleSystemUIFont" w:hAnsi="AppleSystemUIFont" w:cs="AppleSystemUIFont"/>
          <w:sz w:val="26"/>
          <w:szCs w:val="26"/>
          <w:lang w:val="en-US"/>
        </w:rPr>
      </w:pPr>
      <w:r w:rsidRPr="009A7263">
        <w:rPr>
          <w:rFonts w:ascii="AppleSystemUIFont" w:hAnsi="AppleSystemUIFont" w:cs="AppleSystemUIFont"/>
          <w:b/>
          <w:bCs/>
          <w:sz w:val="26"/>
          <w:szCs w:val="26"/>
          <w:lang w:val="en-US"/>
        </w:rPr>
        <w:t>Project Objective:</w:t>
      </w:r>
      <w:r w:rsidRPr="009A7263">
        <w:rPr>
          <w:rFonts w:ascii="AppleSystemUIFont" w:hAnsi="AppleSystemUIFont" w:cs="AppleSystemUIFont"/>
          <w:sz w:val="26"/>
          <w:szCs w:val="26"/>
          <w:lang w:val="en-US"/>
        </w:rPr>
        <w:t xml:space="preserve"> Create a web page dedicated to showcasing the talents (actors, comedians) enrolled at the Acting Institute, allowing visitors to view basic information and enabling film professionals to access more detailed profiles after registration.</w:t>
      </w:r>
    </w:p>
    <w:p w:rsidR="009A7263" w:rsidRPr="009A7263" w:rsidRDefault="009A7263" w:rsidP="009A7263">
      <w:pPr>
        <w:autoSpaceDE w:val="0"/>
        <w:autoSpaceDN w:val="0"/>
        <w:adjustRightInd w:val="0"/>
        <w:rPr>
          <w:rFonts w:ascii="AppleSystemUIFont" w:hAnsi="AppleSystemUIFont" w:cs="AppleSystemUIFont"/>
          <w:b/>
          <w:bCs/>
          <w:sz w:val="26"/>
          <w:szCs w:val="26"/>
          <w:lang w:val="en-US"/>
        </w:rPr>
      </w:pPr>
    </w:p>
    <w:p w:rsidR="009A7263" w:rsidRDefault="009A7263" w:rsidP="009A7263">
      <w:pPr>
        <w:autoSpaceDE w:val="0"/>
        <w:autoSpaceDN w:val="0"/>
        <w:adjustRightInd w:val="0"/>
        <w:rPr>
          <w:rFonts w:ascii="AppleSystemUIFont" w:hAnsi="AppleSystemUIFont" w:cs="AppleSystemUIFont"/>
          <w:b/>
          <w:bCs/>
          <w:sz w:val="26"/>
          <w:szCs w:val="26"/>
          <w:lang w:val="fr-FR"/>
        </w:rPr>
      </w:pPr>
      <w:r>
        <w:rPr>
          <w:rFonts w:ascii="AppleSystemUIFont" w:hAnsi="AppleSystemUIFont" w:cs="AppleSystemUIFont"/>
          <w:b/>
          <w:bCs/>
          <w:sz w:val="26"/>
          <w:szCs w:val="26"/>
          <w:lang w:val="fr-FR"/>
        </w:rPr>
        <w:t xml:space="preserve">Page </w:t>
      </w:r>
      <w:proofErr w:type="gramStart"/>
      <w:r>
        <w:rPr>
          <w:rFonts w:ascii="AppleSystemUIFont" w:hAnsi="AppleSystemUIFont" w:cs="AppleSystemUIFont"/>
          <w:b/>
          <w:bCs/>
          <w:sz w:val="26"/>
          <w:szCs w:val="26"/>
          <w:lang w:val="fr-FR"/>
        </w:rPr>
        <w:t>Structure:</w:t>
      </w:r>
      <w:proofErr w:type="gramEnd"/>
    </w:p>
    <w:p w:rsidR="009A7263" w:rsidRDefault="009A7263" w:rsidP="009A7263">
      <w:pPr>
        <w:numPr>
          <w:ilvl w:val="0"/>
          <w:numId w:val="1"/>
        </w:numPr>
        <w:autoSpaceDE w:val="0"/>
        <w:autoSpaceDN w:val="0"/>
        <w:adjustRightInd w:val="0"/>
        <w:ind w:left="0" w:firstLine="0"/>
        <w:rPr>
          <w:rFonts w:ascii="AppleSystemUIFont" w:hAnsi="AppleSystemUIFont" w:cs="AppleSystemUIFont"/>
          <w:sz w:val="26"/>
          <w:szCs w:val="26"/>
          <w:lang w:val="fr-FR"/>
        </w:rPr>
      </w:pPr>
      <w:proofErr w:type="gramStart"/>
      <w:r>
        <w:rPr>
          <w:rFonts w:ascii="AppleSystemUIFont" w:hAnsi="AppleSystemUIFont" w:cs="AppleSystemUIFont"/>
          <w:b/>
          <w:bCs/>
          <w:sz w:val="26"/>
          <w:szCs w:val="26"/>
          <w:lang w:val="fr-FR"/>
        </w:rPr>
        <w:t>Menu:</w:t>
      </w:r>
      <w:proofErr w:type="gramEnd"/>
    </w:p>
    <w:p w:rsidR="009A7263" w:rsidRPr="009A7263" w:rsidRDefault="009A7263" w:rsidP="009A7263">
      <w:pPr>
        <w:numPr>
          <w:ilvl w:val="1"/>
          <w:numId w:val="1"/>
        </w:numPr>
        <w:autoSpaceDE w:val="0"/>
        <w:autoSpaceDN w:val="0"/>
        <w:adjustRightInd w:val="0"/>
        <w:ind w:left="0" w:firstLine="0"/>
        <w:rPr>
          <w:rFonts w:ascii="AppleSystemUIFont" w:hAnsi="AppleSystemUIFont" w:cs="AppleSystemUIFont"/>
          <w:sz w:val="26"/>
          <w:szCs w:val="26"/>
          <w:lang w:val="en-US"/>
        </w:rPr>
      </w:pPr>
      <w:r w:rsidRPr="009A7263">
        <w:rPr>
          <w:rFonts w:ascii="AppleSystemUIFont" w:hAnsi="AppleSystemUIFont" w:cs="AppleSystemUIFont"/>
          <w:sz w:val="26"/>
          <w:szCs w:val="26"/>
          <w:lang w:val="en-US"/>
        </w:rPr>
        <w:t>Add a link to the "Our Talents" page in the main menu of the site (</w:t>
      </w:r>
      <w:hyperlink r:id="rId6" w:history="1">
        <w:r w:rsidRPr="009A7263">
          <w:rPr>
            <w:rFonts w:ascii="AppleSystemUIFont" w:hAnsi="AppleSystemUIFont" w:cs="AppleSystemUIFont"/>
            <w:color w:val="DCA10D"/>
            <w:sz w:val="26"/>
            <w:szCs w:val="26"/>
            <w:u w:val="single" w:color="DCA10D"/>
            <w:lang w:val="en-US"/>
          </w:rPr>
          <w:t>actinginstitute.ma/talents</w:t>
        </w:r>
      </w:hyperlink>
      <w:r w:rsidRPr="009A7263">
        <w:rPr>
          <w:rFonts w:ascii="AppleSystemUIFont" w:hAnsi="AppleSystemUIFont" w:cs="AppleSystemUIFont"/>
          <w:sz w:val="26"/>
          <w:szCs w:val="26"/>
          <w:lang w:val="en-US"/>
        </w:rPr>
        <w:t>).</w:t>
      </w:r>
    </w:p>
    <w:p w:rsidR="009A7263" w:rsidRDefault="009A7263" w:rsidP="009A7263">
      <w:pPr>
        <w:numPr>
          <w:ilvl w:val="0"/>
          <w:numId w:val="1"/>
        </w:numPr>
        <w:autoSpaceDE w:val="0"/>
        <w:autoSpaceDN w:val="0"/>
        <w:adjustRightInd w:val="0"/>
        <w:ind w:left="0" w:firstLine="0"/>
        <w:rPr>
          <w:rFonts w:ascii="AppleSystemUIFont" w:hAnsi="AppleSystemUIFont" w:cs="AppleSystemUIFont"/>
          <w:sz w:val="26"/>
          <w:szCs w:val="26"/>
          <w:lang w:val="fr-FR"/>
        </w:rPr>
      </w:pPr>
      <w:proofErr w:type="gramStart"/>
      <w:r>
        <w:rPr>
          <w:rFonts w:ascii="AppleSystemUIFont" w:hAnsi="AppleSystemUIFont" w:cs="AppleSystemUIFont"/>
          <w:b/>
          <w:bCs/>
          <w:sz w:val="26"/>
          <w:szCs w:val="26"/>
          <w:lang w:val="fr-FR"/>
        </w:rPr>
        <w:t>Introduction:</w:t>
      </w:r>
      <w:proofErr w:type="gramEnd"/>
    </w:p>
    <w:p w:rsidR="009A7263" w:rsidRDefault="009A7263" w:rsidP="009A7263">
      <w:pPr>
        <w:numPr>
          <w:ilvl w:val="1"/>
          <w:numId w:val="1"/>
        </w:numPr>
        <w:autoSpaceDE w:val="0"/>
        <w:autoSpaceDN w:val="0"/>
        <w:adjustRightInd w:val="0"/>
        <w:ind w:left="0" w:firstLine="0"/>
        <w:rPr>
          <w:rFonts w:ascii="AppleSystemUIFont" w:hAnsi="AppleSystemUIFont" w:cs="AppleSystemUIFont"/>
          <w:sz w:val="26"/>
          <w:szCs w:val="26"/>
          <w:lang w:val="en-US"/>
        </w:rPr>
      </w:pPr>
      <w:r w:rsidRPr="009A7263">
        <w:rPr>
          <w:rFonts w:ascii="AppleSystemUIFont" w:hAnsi="AppleSystemUIFont" w:cs="AppleSystemUIFont"/>
          <w:sz w:val="26"/>
          <w:szCs w:val="26"/>
          <w:lang w:val="en-US"/>
        </w:rPr>
        <w:t>An introductory section explaining the purpose of the page and how visitors can access detailed profile information.</w:t>
      </w:r>
    </w:p>
    <w:p w:rsidR="001F239D" w:rsidRPr="001F239D" w:rsidRDefault="001F239D" w:rsidP="001F239D">
      <w:pPr>
        <w:autoSpaceDE w:val="0"/>
        <w:autoSpaceDN w:val="0"/>
        <w:adjustRightInd w:val="0"/>
        <w:ind w:left="720"/>
        <w:rPr>
          <w:rFonts w:ascii="AppleSystemUIFont" w:hAnsi="AppleSystemUIFont" w:cs="AppleSystemUIFont"/>
          <w:sz w:val="26"/>
          <w:szCs w:val="26"/>
          <w:lang w:val="en-US"/>
        </w:rPr>
      </w:pPr>
    </w:p>
    <w:p w:rsidR="001F239D" w:rsidRPr="001F239D" w:rsidRDefault="001F239D" w:rsidP="001F239D">
      <w:pPr>
        <w:autoSpaceDE w:val="0"/>
        <w:autoSpaceDN w:val="0"/>
        <w:adjustRightInd w:val="0"/>
        <w:ind w:left="720"/>
        <w:rPr>
          <w:rFonts w:ascii="AppleSystemUIFont" w:hAnsi="AppleSystemUIFont" w:cs="AppleSystemUIFont"/>
          <w:sz w:val="26"/>
          <w:szCs w:val="26"/>
        </w:rPr>
      </w:pPr>
      <w:r w:rsidRPr="001F239D">
        <w:rPr>
          <w:rFonts w:ascii="AppleSystemUIFont" w:hAnsi="AppleSystemUIFont" w:cs="AppleSystemUIFont"/>
          <w:sz w:val="26"/>
          <w:szCs w:val="26"/>
        </w:rPr>
        <w:t>Le Maroc, destination prisée pour les productions internationales, voit Acting Institute présenter une sélection diversifiée d'acteurs internes et externes. Grâce à nos collaborations avec des professionnels du cinéma, nous facilitons l'intégration rapide de nos talents. Explorez notre base de données et utilisez les filtres pour trouver les profils adaptés à vos besoins. Inscrivez-vous pour accéder à toutes les informations et contacter nos talents.</w:t>
      </w:r>
    </w:p>
    <w:p w:rsidR="001F239D" w:rsidRPr="001F239D" w:rsidRDefault="001F239D" w:rsidP="001F239D">
      <w:pPr>
        <w:autoSpaceDE w:val="0"/>
        <w:autoSpaceDN w:val="0"/>
        <w:adjustRightInd w:val="0"/>
        <w:ind w:left="720"/>
        <w:rPr>
          <w:rFonts w:ascii="AppleSystemUIFont" w:hAnsi="AppleSystemUIFont" w:cs="AppleSystemUIFont"/>
          <w:sz w:val="26"/>
          <w:szCs w:val="26"/>
        </w:rPr>
      </w:pPr>
    </w:p>
    <w:p w:rsidR="009A7263" w:rsidRDefault="009A7263" w:rsidP="009A7263">
      <w:pPr>
        <w:numPr>
          <w:ilvl w:val="0"/>
          <w:numId w:val="1"/>
        </w:numPr>
        <w:autoSpaceDE w:val="0"/>
        <w:autoSpaceDN w:val="0"/>
        <w:adjustRightInd w:val="0"/>
        <w:ind w:left="0" w:firstLine="0"/>
        <w:rPr>
          <w:rFonts w:ascii="AppleSystemUIFont" w:hAnsi="AppleSystemUIFont" w:cs="AppleSystemUIFont"/>
          <w:sz w:val="26"/>
          <w:szCs w:val="26"/>
          <w:lang w:val="fr-FR"/>
        </w:rPr>
      </w:pPr>
      <w:proofErr w:type="spellStart"/>
      <w:r>
        <w:rPr>
          <w:rFonts w:ascii="AppleSystemUIFont" w:hAnsi="AppleSystemUIFont" w:cs="AppleSystemUIFont"/>
          <w:b/>
          <w:bCs/>
          <w:sz w:val="26"/>
          <w:szCs w:val="26"/>
          <w:lang w:val="fr-FR"/>
        </w:rPr>
        <w:t>Displaying</w:t>
      </w:r>
      <w:proofErr w:type="spellEnd"/>
      <w:r>
        <w:rPr>
          <w:rFonts w:ascii="AppleSystemUIFont" w:hAnsi="AppleSystemUIFont" w:cs="AppleSystemUIFont"/>
          <w:b/>
          <w:bCs/>
          <w:sz w:val="26"/>
          <w:szCs w:val="26"/>
          <w:lang w:val="fr-FR"/>
        </w:rPr>
        <w:t xml:space="preserve"> </w:t>
      </w:r>
      <w:proofErr w:type="gramStart"/>
      <w:r>
        <w:rPr>
          <w:rFonts w:ascii="AppleSystemUIFont" w:hAnsi="AppleSystemUIFont" w:cs="AppleSystemUIFont"/>
          <w:b/>
          <w:bCs/>
          <w:sz w:val="26"/>
          <w:szCs w:val="26"/>
          <w:lang w:val="fr-FR"/>
        </w:rPr>
        <w:t>Talents:</w:t>
      </w:r>
      <w:proofErr w:type="gramEnd"/>
    </w:p>
    <w:p w:rsidR="009A7263" w:rsidRPr="009A7263" w:rsidRDefault="009A7263" w:rsidP="009A7263">
      <w:pPr>
        <w:numPr>
          <w:ilvl w:val="1"/>
          <w:numId w:val="1"/>
        </w:numPr>
        <w:autoSpaceDE w:val="0"/>
        <w:autoSpaceDN w:val="0"/>
        <w:adjustRightInd w:val="0"/>
        <w:ind w:left="0" w:firstLine="0"/>
        <w:rPr>
          <w:rFonts w:ascii="AppleSystemUIFont" w:hAnsi="AppleSystemUIFont" w:cs="AppleSystemUIFont"/>
          <w:sz w:val="26"/>
          <w:szCs w:val="26"/>
          <w:lang w:val="en-US"/>
        </w:rPr>
      </w:pPr>
      <w:r w:rsidRPr="009A7263">
        <w:rPr>
          <w:rFonts w:ascii="AppleSystemUIFont" w:hAnsi="AppleSystemUIFont" w:cs="AppleSystemUIFont"/>
          <w:sz w:val="26"/>
          <w:szCs w:val="26"/>
          <w:lang w:val="en-US"/>
        </w:rPr>
        <w:t>Display photos, names, gender, and apparent age of the enrolled talents.</w:t>
      </w:r>
    </w:p>
    <w:p w:rsidR="009A7263" w:rsidRPr="009A7263" w:rsidRDefault="009A7263" w:rsidP="009A7263">
      <w:pPr>
        <w:numPr>
          <w:ilvl w:val="1"/>
          <w:numId w:val="1"/>
        </w:numPr>
        <w:autoSpaceDE w:val="0"/>
        <w:autoSpaceDN w:val="0"/>
        <w:adjustRightInd w:val="0"/>
        <w:ind w:left="0" w:firstLine="0"/>
        <w:rPr>
          <w:rFonts w:ascii="AppleSystemUIFont" w:hAnsi="AppleSystemUIFont" w:cs="AppleSystemUIFont"/>
          <w:sz w:val="26"/>
          <w:szCs w:val="26"/>
          <w:lang w:val="en-US"/>
        </w:rPr>
      </w:pPr>
      <w:r w:rsidRPr="009A7263">
        <w:rPr>
          <w:rFonts w:ascii="AppleSystemUIFont" w:hAnsi="AppleSystemUIFont" w:cs="AppleSystemUIFont"/>
          <w:sz w:val="26"/>
          <w:szCs w:val="26"/>
          <w:lang w:val="en-US"/>
        </w:rPr>
        <w:t>Include standard filters (Gender, Age Range, Name).</w:t>
      </w:r>
    </w:p>
    <w:p w:rsidR="009A7263" w:rsidRDefault="009A7263" w:rsidP="009A7263">
      <w:pPr>
        <w:numPr>
          <w:ilvl w:val="0"/>
          <w:numId w:val="1"/>
        </w:numPr>
        <w:autoSpaceDE w:val="0"/>
        <w:autoSpaceDN w:val="0"/>
        <w:adjustRightInd w:val="0"/>
        <w:ind w:left="0" w:firstLine="0"/>
        <w:rPr>
          <w:rFonts w:ascii="AppleSystemUIFont" w:hAnsi="AppleSystemUIFont" w:cs="AppleSystemUIFont"/>
          <w:sz w:val="26"/>
          <w:szCs w:val="26"/>
          <w:lang w:val="fr-FR"/>
        </w:rPr>
      </w:pPr>
      <w:r>
        <w:rPr>
          <w:rFonts w:ascii="AppleSystemUIFont" w:hAnsi="AppleSystemUIFont" w:cs="AppleSystemUIFont"/>
          <w:b/>
          <w:bCs/>
          <w:sz w:val="26"/>
          <w:szCs w:val="26"/>
          <w:lang w:val="fr-FR"/>
        </w:rPr>
        <w:t xml:space="preserve">Registration </w:t>
      </w:r>
      <w:proofErr w:type="spellStart"/>
      <w:proofErr w:type="gramStart"/>
      <w:r>
        <w:rPr>
          <w:rFonts w:ascii="AppleSystemUIFont" w:hAnsi="AppleSystemUIFont" w:cs="AppleSystemUIFont"/>
          <w:b/>
          <w:bCs/>
          <w:sz w:val="26"/>
          <w:szCs w:val="26"/>
          <w:lang w:val="fr-FR"/>
        </w:rPr>
        <w:t>Form</w:t>
      </w:r>
      <w:proofErr w:type="spellEnd"/>
      <w:r>
        <w:rPr>
          <w:rFonts w:ascii="AppleSystemUIFont" w:hAnsi="AppleSystemUIFont" w:cs="AppleSystemUIFont"/>
          <w:b/>
          <w:bCs/>
          <w:sz w:val="26"/>
          <w:szCs w:val="26"/>
          <w:lang w:val="fr-FR"/>
        </w:rPr>
        <w:t>:</w:t>
      </w:r>
      <w:proofErr w:type="gramEnd"/>
    </w:p>
    <w:p w:rsidR="009A7263" w:rsidRDefault="009A7263" w:rsidP="009A7263">
      <w:pPr>
        <w:numPr>
          <w:ilvl w:val="1"/>
          <w:numId w:val="1"/>
        </w:numPr>
        <w:autoSpaceDE w:val="0"/>
        <w:autoSpaceDN w:val="0"/>
        <w:adjustRightInd w:val="0"/>
        <w:ind w:left="0" w:firstLine="0"/>
        <w:rPr>
          <w:rFonts w:ascii="AppleSystemUIFont" w:hAnsi="AppleSystemUIFont" w:cs="AppleSystemUIFont"/>
          <w:sz w:val="26"/>
          <w:szCs w:val="26"/>
          <w:lang w:val="fr-FR"/>
        </w:rPr>
      </w:pPr>
      <w:proofErr w:type="gramStart"/>
      <w:r>
        <w:rPr>
          <w:rFonts w:ascii="AppleSystemUIFont" w:hAnsi="AppleSystemUIFont" w:cs="AppleSystemUIFont"/>
          <w:b/>
          <w:bCs/>
          <w:sz w:val="26"/>
          <w:szCs w:val="26"/>
          <w:lang w:val="fr-FR"/>
        </w:rPr>
        <w:t>Talents:</w:t>
      </w:r>
      <w:proofErr w:type="gramEnd"/>
    </w:p>
    <w:p w:rsidR="009A7263" w:rsidRPr="009A7263" w:rsidRDefault="009A7263" w:rsidP="009A7263">
      <w:pPr>
        <w:numPr>
          <w:ilvl w:val="2"/>
          <w:numId w:val="1"/>
        </w:numPr>
        <w:autoSpaceDE w:val="0"/>
        <w:autoSpaceDN w:val="0"/>
        <w:adjustRightInd w:val="0"/>
        <w:ind w:left="0" w:firstLine="0"/>
        <w:rPr>
          <w:rFonts w:ascii="AppleSystemUIFont" w:hAnsi="AppleSystemUIFont" w:cs="AppleSystemUIFont"/>
          <w:sz w:val="26"/>
          <w:szCs w:val="26"/>
          <w:lang w:val="en-US"/>
        </w:rPr>
      </w:pPr>
      <w:r w:rsidRPr="009A7263">
        <w:rPr>
          <w:rFonts w:ascii="AppleSystemUIFont" w:hAnsi="AppleSystemUIFont" w:cs="AppleSystemUIFont"/>
          <w:sz w:val="26"/>
          <w:szCs w:val="26"/>
          <w:lang w:val="en-US"/>
        </w:rPr>
        <w:t>A detailed form to be filled out with all necessary information (photo, introduction video, personal details, skills, etc.).</w:t>
      </w:r>
    </w:p>
    <w:p w:rsidR="009A7263" w:rsidRPr="009A7263" w:rsidRDefault="009A7263" w:rsidP="009A7263">
      <w:pPr>
        <w:numPr>
          <w:ilvl w:val="2"/>
          <w:numId w:val="1"/>
        </w:numPr>
        <w:autoSpaceDE w:val="0"/>
        <w:autoSpaceDN w:val="0"/>
        <w:adjustRightInd w:val="0"/>
        <w:ind w:left="0" w:firstLine="0"/>
        <w:rPr>
          <w:rFonts w:ascii="AppleSystemUIFont" w:hAnsi="AppleSystemUIFont" w:cs="AppleSystemUIFont"/>
          <w:sz w:val="26"/>
          <w:szCs w:val="26"/>
          <w:lang w:val="en-US"/>
        </w:rPr>
      </w:pPr>
      <w:r w:rsidRPr="009A7263">
        <w:rPr>
          <w:rFonts w:ascii="AppleSystemUIFont" w:hAnsi="AppleSystemUIFont" w:cs="AppleSystemUIFont"/>
          <w:sz w:val="26"/>
          <w:szCs w:val="26"/>
          <w:lang w:val="en-US"/>
        </w:rPr>
        <w:t>Once the form is completed, inform them that non-students must pay a membership fee. Their profile will be posted online after validation and payment.</w:t>
      </w:r>
    </w:p>
    <w:p w:rsidR="009A7263" w:rsidRDefault="009A7263" w:rsidP="009A7263">
      <w:pPr>
        <w:numPr>
          <w:ilvl w:val="1"/>
          <w:numId w:val="1"/>
        </w:numPr>
        <w:autoSpaceDE w:val="0"/>
        <w:autoSpaceDN w:val="0"/>
        <w:adjustRightInd w:val="0"/>
        <w:ind w:left="0" w:firstLine="0"/>
        <w:rPr>
          <w:rFonts w:ascii="AppleSystemUIFont" w:hAnsi="AppleSystemUIFont" w:cs="AppleSystemUIFont"/>
          <w:sz w:val="26"/>
          <w:szCs w:val="26"/>
          <w:lang w:val="fr-FR"/>
        </w:rPr>
      </w:pPr>
      <w:proofErr w:type="spellStart"/>
      <w:proofErr w:type="gramStart"/>
      <w:r>
        <w:rPr>
          <w:rFonts w:ascii="AppleSystemUIFont" w:hAnsi="AppleSystemUIFont" w:cs="AppleSystemUIFont"/>
          <w:b/>
          <w:bCs/>
          <w:sz w:val="26"/>
          <w:szCs w:val="26"/>
          <w:lang w:val="fr-FR"/>
        </w:rPr>
        <w:t>Professionals</w:t>
      </w:r>
      <w:proofErr w:type="spellEnd"/>
      <w:r>
        <w:rPr>
          <w:rFonts w:ascii="AppleSystemUIFont" w:hAnsi="AppleSystemUIFont" w:cs="AppleSystemUIFont"/>
          <w:b/>
          <w:bCs/>
          <w:sz w:val="26"/>
          <w:szCs w:val="26"/>
          <w:lang w:val="fr-FR"/>
        </w:rPr>
        <w:t>:</w:t>
      </w:r>
      <w:proofErr w:type="gramEnd"/>
    </w:p>
    <w:p w:rsidR="009A7263" w:rsidRPr="009A7263" w:rsidRDefault="009A7263" w:rsidP="009A7263">
      <w:pPr>
        <w:numPr>
          <w:ilvl w:val="2"/>
          <w:numId w:val="1"/>
        </w:numPr>
        <w:autoSpaceDE w:val="0"/>
        <w:autoSpaceDN w:val="0"/>
        <w:adjustRightInd w:val="0"/>
        <w:ind w:left="0" w:firstLine="0"/>
        <w:rPr>
          <w:rFonts w:ascii="AppleSystemUIFont" w:hAnsi="AppleSystemUIFont" w:cs="AppleSystemUIFont"/>
          <w:sz w:val="26"/>
          <w:szCs w:val="26"/>
          <w:lang w:val="en-US"/>
        </w:rPr>
      </w:pPr>
      <w:r w:rsidRPr="009A7263">
        <w:rPr>
          <w:rFonts w:ascii="AppleSystemUIFont" w:hAnsi="AppleSystemUIFont" w:cs="AppleSystemUIFont"/>
          <w:sz w:val="26"/>
          <w:szCs w:val="26"/>
          <w:lang w:val="en-US"/>
        </w:rPr>
        <w:t>A form for professionals requesting access to the database, including Name, First Name, Profession, Email, Phone Number, and the reason for access.</w:t>
      </w:r>
    </w:p>
    <w:p w:rsidR="009A7263" w:rsidRPr="009A7263" w:rsidRDefault="009A7263" w:rsidP="009A7263">
      <w:pPr>
        <w:numPr>
          <w:ilvl w:val="2"/>
          <w:numId w:val="1"/>
        </w:numPr>
        <w:autoSpaceDE w:val="0"/>
        <w:autoSpaceDN w:val="0"/>
        <w:adjustRightInd w:val="0"/>
        <w:ind w:left="0" w:firstLine="0"/>
        <w:rPr>
          <w:rFonts w:ascii="AppleSystemUIFont" w:hAnsi="AppleSystemUIFont" w:cs="AppleSystemUIFont"/>
          <w:sz w:val="26"/>
          <w:szCs w:val="26"/>
          <w:lang w:val="en-US"/>
        </w:rPr>
      </w:pPr>
      <w:r w:rsidRPr="009A7263">
        <w:rPr>
          <w:rFonts w:ascii="AppleSystemUIFont" w:hAnsi="AppleSystemUIFont" w:cs="AppleSystemUIFont"/>
          <w:sz w:val="26"/>
          <w:szCs w:val="26"/>
          <w:lang w:val="en-US"/>
        </w:rPr>
        <w:t>After submission, inform them that access is fee-based and that additional information will be provided after payment.</w:t>
      </w:r>
    </w:p>
    <w:p w:rsidR="009A7263" w:rsidRDefault="009A7263" w:rsidP="009A7263">
      <w:pPr>
        <w:numPr>
          <w:ilvl w:val="1"/>
          <w:numId w:val="1"/>
        </w:numPr>
        <w:autoSpaceDE w:val="0"/>
        <w:autoSpaceDN w:val="0"/>
        <w:adjustRightInd w:val="0"/>
        <w:ind w:left="0" w:firstLine="0"/>
        <w:rPr>
          <w:rFonts w:ascii="AppleSystemUIFont" w:hAnsi="AppleSystemUIFont" w:cs="AppleSystemUIFont"/>
          <w:sz w:val="26"/>
          <w:szCs w:val="26"/>
          <w:lang w:val="fr-FR"/>
        </w:rPr>
      </w:pPr>
      <w:proofErr w:type="spellStart"/>
      <w:proofErr w:type="gramStart"/>
      <w:r>
        <w:rPr>
          <w:rFonts w:ascii="AppleSystemUIFont" w:hAnsi="AppleSystemUIFont" w:cs="AppleSystemUIFont"/>
          <w:b/>
          <w:bCs/>
          <w:sz w:val="26"/>
          <w:szCs w:val="26"/>
          <w:lang w:val="fr-FR"/>
        </w:rPr>
        <w:t>Companies</w:t>
      </w:r>
      <w:proofErr w:type="spellEnd"/>
      <w:r>
        <w:rPr>
          <w:rFonts w:ascii="AppleSystemUIFont" w:hAnsi="AppleSystemUIFont" w:cs="AppleSystemUIFont"/>
          <w:b/>
          <w:bCs/>
          <w:sz w:val="26"/>
          <w:szCs w:val="26"/>
          <w:lang w:val="fr-FR"/>
        </w:rPr>
        <w:t>:</w:t>
      </w:r>
      <w:proofErr w:type="gramEnd"/>
    </w:p>
    <w:p w:rsidR="009A7263" w:rsidRPr="009A7263" w:rsidRDefault="009A7263" w:rsidP="009A7263">
      <w:pPr>
        <w:numPr>
          <w:ilvl w:val="2"/>
          <w:numId w:val="1"/>
        </w:numPr>
        <w:autoSpaceDE w:val="0"/>
        <w:autoSpaceDN w:val="0"/>
        <w:adjustRightInd w:val="0"/>
        <w:ind w:left="0" w:firstLine="0"/>
        <w:rPr>
          <w:rFonts w:ascii="AppleSystemUIFont" w:hAnsi="AppleSystemUIFont" w:cs="AppleSystemUIFont"/>
          <w:sz w:val="26"/>
          <w:szCs w:val="26"/>
          <w:lang w:val="en-US"/>
        </w:rPr>
      </w:pPr>
      <w:r w:rsidRPr="009A7263">
        <w:rPr>
          <w:rFonts w:ascii="AppleSystemUIFont" w:hAnsi="AppleSystemUIFont" w:cs="AppleSystemUIFont"/>
          <w:sz w:val="26"/>
          <w:szCs w:val="26"/>
          <w:lang w:val="en-US"/>
        </w:rPr>
        <w:t>A form similar to the professional form for companies.</w:t>
      </w:r>
    </w:p>
    <w:p w:rsidR="009A7263" w:rsidRPr="009A7263" w:rsidRDefault="009A7263" w:rsidP="009A7263">
      <w:pPr>
        <w:numPr>
          <w:ilvl w:val="2"/>
          <w:numId w:val="1"/>
        </w:numPr>
        <w:autoSpaceDE w:val="0"/>
        <w:autoSpaceDN w:val="0"/>
        <w:adjustRightInd w:val="0"/>
        <w:ind w:left="0" w:firstLine="0"/>
        <w:rPr>
          <w:rFonts w:ascii="AppleSystemUIFont" w:hAnsi="AppleSystemUIFont" w:cs="AppleSystemUIFont"/>
          <w:sz w:val="26"/>
          <w:szCs w:val="26"/>
          <w:lang w:val="en-US"/>
        </w:rPr>
      </w:pPr>
      <w:r w:rsidRPr="009A7263">
        <w:rPr>
          <w:rFonts w:ascii="AppleSystemUIFont" w:hAnsi="AppleSystemUIFont" w:cs="AppleSystemUIFont"/>
          <w:sz w:val="26"/>
          <w:szCs w:val="26"/>
          <w:lang w:val="en-US"/>
        </w:rPr>
        <w:lastRenderedPageBreak/>
        <w:t>After submission, inform them that access is fee-based and that additional information will be provided after payment.</w:t>
      </w:r>
    </w:p>
    <w:p w:rsidR="009A7263" w:rsidRPr="009A7263" w:rsidRDefault="009A7263" w:rsidP="009A7263">
      <w:pPr>
        <w:numPr>
          <w:ilvl w:val="0"/>
          <w:numId w:val="1"/>
        </w:numPr>
        <w:autoSpaceDE w:val="0"/>
        <w:autoSpaceDN w:val="0"/>
        <w:adjustRightInd w:val="0"/>
        <w:ind w:left="0" w:firstLine="0"/>
        <w:rPr>
          <w:rFonts w:ascii="AppleSystemUIFont" w:hAnsi="AppleSystemUIFont" w:cs="AppleSystemUIFont"/>
          <w:sz w:val="26"/>
          <w:szCs w:val="26"/>
          <w:lang w:val="en-US"/>
        </w:rPr>
      </w:pPr>
      <w:r w:rsidRPr="009A7263">
        <w:rPr>
          <w:rFonts w:ascii="AppleSystemUIFont" w:hAnsi="AppleSystemUIFont" w:cs="AppleSystemUIFont"/>
          <w:b/>
          <w:bCs/>
          <w:sz w:val="26"/>
          <w:szCs w:val="26"/>
          <w:lang w:val="en-US"/>
        </w:rPr>
        <w:t>Validation and Online Profile Posting:</w:t>
      </w:r>
    </w:p>
    <w:p w:rsidR="009A7263" w:rsidRPr="009A7263" w:rsidRDefault="009A7263" w:rsidP="009A7263">
      <w:pPr>
        <w:numPr>
          <w:ilvl w:val="1"/>
          <w:numId w:val="1"/>
        </w:numPr>
        <w:autoSpaceDE w:val="0"/>
        <w:autoSpaceDN w:val="0"/>
        <w:adjustRightInd w:val="0"/>
        <w:ind w:left="0" w:firstLine="0"/>
        <w:rPr>
          <w:rFonts w:ascii="AppleSystemUIFont" w:hAnsi="AppleSystemUIFont" w:cs="AppleSystemUIFont"/>
          <w:sz w:val="26"/>
          <w:szCs w:val="26"/>
          <w:lang w:val="en-US"/>
        </w:rPr>
      </w:pPr>
      <w:r w:rsidRPr="009A7263">
        <w:rPr>
          <w:rFonts w:ascii="AppleSystemUIFont" w:hAnsi="AppleSystemUIFont" w:cs="AppleSystemUIFont"/>
          <w:sz w:val="26"/>
          <w:szCs w:val="26"/>
          <w:lang w:val="en-US"/>
        </w:rPr>
        <w:t>Submitted forms must be validated by the administrator before being posted online.</w:t>
      </w:r>
    </w:p>
    <w:p w:rsidR="009A7263" w:rsidRPr="009A7263" w:rsidRDefault="009A7263" w:rsidP="009A7263">
      <w:pPr>
        <w:numPr>
          <w:ilvl w:val="1"/>
          <w:numId w:val="1"/>
        </w:numPr>
        <w:autoSpaceDE w:val="0"/>
        <w:autoSpaceDN w:val="0"/>
        <w:adjustRightInd w:val="0"/>
        <w:ind w:left="0" w:firstLine="0"/>
        <w:rPr>
          <w:rFonts w:ascii="AppleSystemUIFont" w:hAnsi="AppleSystemUIFont" w:cs="AppleSystemUIFont"/>
          <w:sz w:val="26"/>
          <w:szCs w:val="26"/>
          <w:lang w:val="en-US"/>
        </w:rPr>
      </w:pPr>
      <w:r w:rsidRPr="009A7263">
        <w:rPr>
          <w:rFonts w:ascii="AppleSystemUIFont" w:hAnsi="AppleSystemUIFont" w:cs="AppleSystemUIFont"/>
          <w:sz w:val="26"/>
          <w:szCs w:val="26"/>
          <w:lang w:val="en-US"/>
        </w:rPr>
        <w:t>Validated profiles are posted directly online.</w:t>
      </w:r>
    </w:p>
    <w:p w:rsidR="009A7263" w:rsidRPr="009A7263" w:rsidRDefault="009A7263" w:rsidP="009A7263">
      <w:pPr>
        <w:numPr>
          <w:ilvl w:val="1"/>
          <w:numId w:val="1"/>
        </w:numPr>
        <w:autoSpaceDE w:val="0"/>
        <w:autoSpaceDN w:val="0"/>
        <w:adjustRightInd w:val="0"/>
        <w:ind w:left="0" w:firstLine="0"/>
        <w:rPr>
          <w:rFonts w:ascii="AppleSystemUIFont" w:hAnsi="AppleSystemUIFont" w:cs="AppleSystemUIFont"/>
          <w:sz w:val="26"/>
          <w:szCs w:val="26"/>
          <w:lang w:val="en-US"/>
        </w:rPr>
      </w:pPr>
      <w:r w:rsidRPr="009A7263">
        <w:rPr>
          <w:rFonts w:ascii="AppleSystemUIFont" w:hAnsi="AppleSystemUIFont" w:cs="AppleSystemUIFont"/>
          <w:sz w:val="26"/>
          <w:szCs w:val="26"/>
          <w:lang w:val="en-US"/>
        </w:rPr>
        <w:t>Profiles can be modified by their owners and by the administrator.</w:t>
      </w:r>
    </w:p>
    <w:p w:rsidR="009A7263" w:rsidRDefault="009A7263" w:rsidP="009A7263">
      <w:pPr>
        <w:numPr>
          <w:ilvl w:val="0"/>
          <w:numId w:val="1"/>
        </w:numPr>
        <w:autoSpaceDE w:val="0"/>
        <w:autoSpaceDN w:val="0"/>
        <w:adjustRightInd w:val="0"/>
        <w:ind w:left="0" w:firstLine="0"/>
        <w:rPr>
          <w:rFonts w:ascii="AppleSystemUIFont" w:hAnsi="AppleSystemUIFont" w:cs="AppleSystemUIFont"/>
          <w:sz w:val="26"/>
          <w:szCs w:val="26"/>
          <w:lang w:val="fr-FR"/>
        </w:rPr>
      </w:pPr>
      <w:r>
        <w:rPr>
          <w:rFonts w:ascii="AppleSystemUIFont" w:hAnsi="AppleSystemUIFont" w:cs="AppleSystemUIFont"/>
          <w:b/>
          <w:bCs/>
          <w:sz w:val="26"/>
          <w:szCs w:val="26"/>
          <w:lang w:val="fr-FR"/>
        </w:rPr>
        <w:t xml:space="preserve">Access to Complete </w:t>
      </w:r>
      <w:proofErr w:type="gramStart"/>
      <w:r>
        <w:rPr>
          <w:rFonts w:ascii="AppleSystemUIFont" w:hAnsi="AppleSystemUIFont" w:cs="AppleSystemUIFont"/>
          <w:b/>
          <w:bCs/>
          <w:sz w:val="26"/>
          <w:szCs w:val="26"/>
          <w:lang w:val="fr-FR"/>
        </w:rPr>
        <w:t>Information:</w:t>
      </w:r>
      <w:proofErr w:type="gramEnd"/>
    </w:p>
    <w:p w:rsidR="009A7263" w:rsidRPr="009A7263" w:rsidRDefault="009A7263" w:rsidP="009A7263">
      <w:pPr>
        <w:numPr>
          <w:ilvl w:val="1"/>
          <w:numId w:val="1"/>
        </w:numPr>
        <w:autoSpaceDE w:val="0"/>
        <w:autoSpaceDN w:val="0"/>
        <w:adjustRightInd w:val="0"/>
        <w:ind w:left="0" w:firstLine="0"/>
        <w:rPr>
          <w:rFonts w:ascii="AppleSystemUIFont" w:hAnsi="AppleSystemUIFont" w:cs="AppleSystemUIFont"/>
          <w:sz w:val="26"/>
          <w:szCs w:val="26"/>
          <w:lang w:val="en-US"/>
        </w:rPr>
      </w:pPr>
      <w:r w:rsidRPr="009A7263">
        <w:rPr>
          <w:rFonts w:ascii="AppleSystemUIFont" w:hAnsi="AppleSystemUIFont" w:cs="AppleSystemUIFont"/>
          <w:sz w:val="26"/>
          <w:szCs w:val="26"/>
          <w:lang w:val="en-US"/>
        </w:rPr>
        <w:t>Visitors can see only photos, names, gender, and apparent age.</w:t>
      </w:r>
    </w:p>
    <w:p w:rsidR="009A7263" w:rsidRPr="009A7263" w:rsidRDefault="009A7263" w:rsidP="009A7263">
      <w:pPr>
        <w:numPr>
          <w:ilvl w:val="1"/>
          <w:numId w:val="1"/>
        </w:numPr>
        <w:autoSpaceDE w:val="0"/>
        <w:autoSpaceDN w:val="0"/>
        <w:adjustRightInd w:val="0"/>
        <w:ind w:left="0" w:firstLine="0"/>
        <w:rPr>
          <w:rFonts w:ascii="AppleSystemUIFont" w:hAnsi="AppleSystemUIFont" w:cs="AppleSystemUIFont"/>
          <w:sz w:val="26"/>
          <w:szCs w:val="26"/>
          <w:lang w:val="en-US"/>
        </w:rPr>
      </w:pPr>
      <w:r w:rsidRPr="009A7263">
        <w:rPr>
          <w:rFonts w:ascii="AppleSystemUIFont" w:hAnsi="AppleSystemUIFont" w:cs="AppleSystemUIFont"/>
          <w:sz w:val="26"/>
          <w:szCs w:val="26"/>
          <w:lang w:val="en-US"/>
        </w:rPr>
        <w:t xml:space="preserve">To access complete information (introduction video, </w:t>
      </w:r>
      <w:proofErr w:type="spellStart"/>
      <w:r w:rsidRPr="009A7263">
        <w:rPr>
          <w:rFonts w:ascii="AppleSystemUIFont" w:hAnsi="AppleSystemUIFont" w:cs="AppleSystemUIFont"/>
          <w:sz w:val="26"/>
          <w:szCs w:val="26"/>
          <w:lang w:val="en-US"/>
        </w:rPr>
        <w:t>showreel</w:t>
      </w:r>
      <w:proofErr w:type="spellEnd"/>
      <w:r w:rsidRPr="009A7263">
        <w:rPr>
          <w:rFonts w:ascii="AppleSystemUIFont" w:hAnsi="AppleSystemUIFont" w:cs="AppleSystemUIFont"/>
          <w:sz w:val="26"/>
          <w:szCs w:val="26"/>
          <w:lang w:val="en-US"/>
        </w:rPr>
        <w:t>, email, phone number), registration is required via a dedicated form for professionals and companies.</w:t>
      </w:r>
    </w:p>
    <w:p w:rsidR="009A7263" w:rsidRPr="009A7263" w:rsidRDefault="009A7263" w:rsidP="009A7263">
      <w:pPr>
        <w:numPr>
          <w:ilvl w:val="1"/>
          <w:numId w:val="1"/>
        </w:numPr>
        <w:autoSpaceDE w:val="0"/>
        <w:autoSpaceDN w:val="0"/>
        <w:adjustRightInd w:val="0"/>
        <w:ind w:left="0" w:firstLine="0"/>
        <w:rPr>
          <w:rFonts w:ascii="AppleSystemUIFont" w:hAnsi="AppleSystemUIFont" w:cs="AppleSystemUIFont"/>
          <w:sz w:val="26"/>
          <w:szCs w:val="26"/>
          <w:lang w:val="en-US"/>
        </w:rPr>
      </w:pPr>
      <w:r w:rsidRPr="009A7263">
        <w:rPr>
          <w:rFonts w:ascii="AppleSystemUIFont" w:hAnsi="AppleSystemUIFont" w:cs="AppleSystemUIFont"/>
          <w:sz w:val="26"/>
          <w:szCs w:val="26"/>
          <w:lang w:val="en-US"/>
        </w:rPr>
        <w:t>After registration and payment, professionals and companies can access the complete profile details.</w:t>
      </w:r>
    </w:p>
    <w:p w:rsidR="009A7263" w:rsidRDefault="009A7263" w:rsidP="009A7263">
      <w:pPr>
        <w:autoSpaceDE w:val="0"/>
        <w:autoSpaceDN w:val="0"/>
        <w:adjustRightInd w:val="0"/>
        <w:rPr>
          <w:rFonts w:ascii="AppleSystemUIFont" w:hAnsi="AppleSystemUIFont" w:cs="AppleSystemUIFont"/>
          <w:b/>
          <w:bCs/>
          <w:sz w:val="26"/>
          <w:szCs w:val="26"/>
          <w:lang w:val="fr-FR"/>
        </w:rPr>
      </w:pPr>
      <w:proofErr w:type="spellStart"/>
      <w:r>
        <w:rPr>
          <w:rFonts w:ascii="AppleSystemUIFont" w:hAnsi="AppleSystemUIFont" w:cs="AppleSystemUIFont"/>
          <w:b/>
          <w:bCs/>
          <w:sz w:val="26"/>
          <w:szCs w:val="26"/>
          <w:lang w:val="fr-FR"/>
        </w:rPr>
        <w:t>Filtering</w:t>
      </w:r>
      <w:proofErr w:type="spellEnd"/>
      <w:r>
        <w:rPr>
          <w:rFonts w:ascii="AppleSystemUIFont" w:hAnsi="AppleSystemUIFont" w:cs="AppleSystemUIFont"/>
          <w:b/>
          <w:bCs/>
          <w:sz w:val="26"/>
          <w:szCs w:val="26"/>
          <w:lang w:val="fr-FR"/>
        </w:rPr>
        <w:t xml:space="preserve"> </w:t>
      </w:r>
      <w:proofErr w:type="spellStart"/>
      <w:proofErr w:type="gramStart"/>
      <w:r>
        <w:rPr>
          <w:rFonts w:ascii="AppleSystemUIFont" w:hAnsi="AppleSystemUIFont" w:cs="AppleSystemUIFont"/>
          <w:b/>
          <w:bCs/>
          <w:sz w:val="26"/>
          <w:szCs w:val="26"/>
          <w:lang w:val="fr-FR"/>
        </w:rPr>
        <w:t>Criteria</w:t>
      </w:r>
      <w:proofErr w:type="spellEnd"/>
      <w:r>
        <w:rPr>
          <w:rFonts w:ascii="AppleSystemUIFont" w:hAnsi="AppleSystemUIFont" w:cs="AppleSystemUIFont"/>
          <w:b/>
          <w:bCs/>
          <w:sz w:val="26"/>
          <w:szCs w:val="26"/>
          <w:lang w:val="fr-FR"/>
        </w:rPr>
        <w:t>:</w:t>
      </w:r>
      <w:proofErr w:type="gramEnd"/>
    </w:p>
    <w:p w:rsidR="009A7263" w:rsidRDefault="009A7263" w:rsidP="009A7263">
      <w:pPr>
        <w:numPr>
          <w:ilvl w:val="0"/>
          <w:numId w:val="2"/>
        </w:numPr>
        <w:autoSpaceDE w:val="0"/>
        <w:autoSpaceDN w:val="0"/>
        <w:adjustRightInd w:val="0"/>
        <w:ind w:left="0" w:firstLine="0"/>
        <w:rPr>
          <w:rFonts w:ascii="AppleSystemUIFont" w:hAnsi="AppleSystemUIFont" w:cs="AppleSystemUIFont"/>
          <w:sz w:val="26"/>
          <w:szCs w:val="26"/>
          <w:lang w:val="fr-FR"/>
        </w:rPr>
      </w:pPr>
      <w:r>
        <w:rPr>
          <w:rFonts w:ascii="AppleSystemUIFont" w:hAnsi="AppleSystemUIFont" w:cs="AppleSystemUIFont"/>
          <w:b/>
          <w:bCs/>
          <w:sz w:val="26"/>
          <w:szCs w:val="26"/>
          <w:lang w:val="fr-FR"/>
        </w:rPr>
        <w:t xml:space="preserve">General </w:t>
      </w:r>
      <w:proofErr w:type="gramStart"/>
      <w:r>
        <w:rPr>
          <w:rFonts w:ascii="AppleSystemUIFont" w:hAnsi="AppleSystemUIFont" w:cs="AppleSystemUIFont"/>
          <w:b/>
          <w:bCs/>
          <w:sz w:val="26"/>
          <w:szCs w:val="26"/>
          <w:lang w:val="fr-FR"/>
        </w:rPr>
        <w:t>Information:</w:t>
      </w:r>
      <w:proofErr w:type="gramEnd"/>
    </w:p>
    <w:p w:rsidR="009A7263" w:rsidRDefault="009A7263" w:rsidP="009A7263">
      <w:pPr>
        <w:numPr>
          <w:ilvl w:val="1"/>
          <w:numId w:val="2"/>
        </w:numPr>
        <w:autoSpaceDE w:val="0"/>
        <w:autoSpaceDN w:val="0"/>
        <w:adjustRightInd w:val="0"/>
        <w:ind w:left="0" w:firstLine="0"/>
        <w:rPr>
          <w:rFonts w:ascii="AppleSystemUIFont" w:hAnsi="AppleSystemUIFont" w:cs="AppleSystemUIFont"/>
          <w:sz w:val="26"/>
          <w:szCs w:val="26"/>
          <w:lang w:val="fr-FR"/>
        </w:rPr>
      </w:pPr>
      <w:r>
        <w:rPr>
          <w:rFonts w:ascii="AppleSystemUIFont" w:hAnsi="AppleSystemUIFont" w:cs="AppleSystemUIFont"/>
          <w:sz w:val="26"/>
          <w:szCs w:val="26"/>
          <w:lang w:val="fr-FR"/>
        </w:rPr>
        <w:t>Photo</w:t>
      </w:r>
    </w:p>
    <w:p w:rsidR="009A7263" w:rsidRDefault="009A7263" w:rsidP="009A7263">
      <w:pPr>
        <w:numPr>
          <w:ilvl w:val="1"/>
          <w:numId w:val="2"/>
        </w:numPr>
        <w:autoSpaceDE w:val="0"/>
        <w:autoSpaceDN w:val="0"/>
        <w:adjustRightInd w:val="0"/>
        <w:ind w:left="0" w:firstLine="0"/>
        <w:rPr>
          <w:rFonts w:ascii="AppleSystemUIFont" w:hAnsi="AppleSystemUIFont" w:cs="AppleSystemUIFont"/>
          <w:sz w:val="26"/>
          <w:szCs w:val="26"/>
          <w:lang w:val="fr-FR"/>
        </w:rPr>
      </w:pPr>
      <w:r>
        <w:rPr>
          <w:rFonts w:ascii="AppleSystemUIFont" w:hAnsi="AppleSystemUIFont" w:cs="AppleSystemUIFont"/>
          <w:sz w:val="26"/>
          <w:szCs w:val="26"/>
          <w:lang w:val="fr-FR"/>
        </w:rPr>
        <w:t>First Name, Last Name</w:t>
      </w:r>
    </w:p>
    <w:p w:rsidR="009A7263" w:rsidRDefault="009A7263" w:rsidP="009A7263">
      <w:pPr>
        <w:numPr>
          <w:ilvl w:val="1"/>
          <w:numId w:val="2"/>
        </w:numPr>
        <w:autoSpaceDE w:val="0"/>
        <w:autoSpaceDN w:val="0"/>
        <w:adjustRightInd w:val="0"/>
        <w:ind w:left="0" w:firstLine="0"/>
        <w:rPr>
          <w:rFonts w:ascii="AppleSystemUIFont" w:hAnsi="AppleSystemUIFont" w:cs="AppleSystemUIFont"/>
          <w:sz w:val="26"/>
          <w:szCs w:val="26"/>
          <w:lang w:val="fr-FR"/>
        </w:rPr>
      </w:pPr>
      <w:proofErr w:type="spellStart"/>
      <w:r>
        <w:rPr>
          <w:rFonts w:ascii="AppleSystemUIFont" w:hAnsi="AppleSystemUIFont" w:cs="AppleSystemUIFont"/>
          <w:sz w:val="26"/>
          <w:szCs w:val="26"/>
          <w:lang w:val="fr-FR"/>
        </w:rPr>
        <w:t>Gender</w:t>
      </w:r>
      <w:proofErr w:type="spellEnd"/>
    </w:p>
    <w:p w:rsidR="009A7263" w:rsidRDefault="009A7263" w:rsidP="009A7263">
      <w:pPr>
        <w:numPr>
          <w:ilvl w:val="1"/>
          <w:numId w:val="2"/>
        </w:numPr>
        <w:autoSpaceDE w:val="0"/>
        <w:autoSpaceDN w:val="0"/>
        <w:adjustRightInd w:val="0"/>
        <w:ind w:left="0" w:firstLine="0"/>
        <w:rPr>
          <w:rFonts w:ascii="AppleSystemUIFont" w:hAnsi="AppleSystemUIFont" w:cs="AppleSystemUIFont"/>
          <w:sz w:val="26"/>
          <w:szCs w:val="26"/>
          <w:lang w:val="fr-FR"/>
        </w:rPr>
      </w:pPr>
      <w:proofErr w:type="spellStart"/>
      <w:r>
        <w:rPr>
          <w:rFonts w:ascii="AppleSystemUIFont" w:hAnsi="AppleSystemUIFont" w:cs="AppleSystemUIFont"/>
          <w:sz w:val="26"/>
          <w:szCs w:val="26"/>
          <w:lang w:val="fr-FR"/>
        </w:rPr>
        <w:t>Played</w:t>
      </w:r>
      <w:proofErr w:type="spellEnd"/>
      <w:r>
        <w:rPr>
          <w:rFonts w:ascii="AppleSystemUIFont" w:hAnsi="AppleSystemUIFont" w:cs="AppleSystemUIFont"/>
          <w:sz w:val="26"/>
          <w:szCs w:val="26"/>
          <w:lang w:val="fr-FR"/>
        </w:rPr>
        <w:t xml:space="preserve"> Age Range</w:t>
      </w:r>
    </w:p>
    <w:p w:rsidR="009A7263" w:rsidRDefault="009A7263" w:rsidP="009A7263">
      <w:pPr>
        <w:numPr>
          <w:ilvl w:val="0"/>
          <w:numId w:val="2"/>
        </w:numPr>
        <w:autoSpaceDE w:val="0"/>
        <w:autoSpaceDN w:val="0"/>
        <w:adjustRightInd w:val="0"/>
        <w:ind w:left="0" w:firstLine="0"/>
        <w:rPr>
          <w:rFonts w:ascii="AppleSystemUIFont" w:hAnsi="AppleSystemUIFont" w:cs="AppleSystemUIFont"/>
          <w:sz w:val="26"/>
          <w:szCs w:val="26"/>
          <w:lang w:val="fr-FR"/>
        </w:rPr>
      </w:pPr>
      <w:r>
        <w:rPr>
          <w:rFonts w:ascii="AppleSystemUIFont" w:hAnsi="AppleSystemUIFont" w:cs="AppleSystemUIFont"/>
          <w:b/>
          <w:bCs/>
          <w:sz w:val="26"/>
          <w:szCs w:val="26"/>
          <w:lang w:val="fr-FR"/>
        </w:rPr>
        <w:t xml:space="preserve">Premium </w:t>
      </w:r>
      <w:proofErr w:type="gramStart"/>
      <w:r>
        <w:rPr>
          <w:rFonts w:ascii="AppleSystemUIFont" w:hAnsi="AppleSystemUIFont" w:cs="AppleSystemUIFont"/>
          <w:b/>
          <w:bCs/>
          <w:sz w:val="26"/>
          <w:szCs w:val="26"/>
          <w:lang w:val="fr-FR"/>
        </w:rPr>
        <w:t>Information:</w:t>
      </w:r>
      <w:proofErr w:type="gramEnd"/>
    </w:p>
    <w:p w:rsidR="009A7263" w:rsidRDefault="009A7263" w:rsidP="009A7263">
      <w:pPr>
        <w:numPr>
          <w:ilvl w:val="1"/>
          <w:numId w:val="2"/>
        </w:numPr>
        <w:autoSpaceDE w:val="0"/>
        <w:autoSpaceDN w:val="0"/>
        <w:adjustRightInd w:val="0"/>
        <w:ind w:left="0" w:firstLine="0"/>
        <w:rPr>
          <w:rFonts w:ascii="AppleSystemUIFont" w:hAnsi="AppleSystemUIFont" w:cs="AppleSystemUIFont"/>
          <w:sz w:val="26"/>
          <w:szCs w:val="26"/>
          <w:lang w:val="fr-FR"/>
        </w:rPr>
      </w:pPr>
      <w:r>
        <w:rPr>
          <w:rFonts w:ascii="AppleSystemUIFont" w:hAnsi="AppleSystemUIFont" w:cs="AppleSystemUIFont"/>
          <w:sz w:val="26"/>
          <w:szCs w:val="26"/>
          <w:lang w:val="fr-FR"/>
        </w:rPr>
        <w:t xml:space="preserve">Introduction </w:t>
      </w:r>
      <w:proofErr w:type="spellStart"/>
      <w:r>
        <w:rPr>
          <w:rFonts w:ascii="AppleSystemUIFont" w:hAnsi="AppleSystemUIFont" w:cs="AppleSystemUIFont"/>
          <w:sz w:val="26"/>
          <w:szCs w:val="26"/>
          <w:lang w:val="fr-FR"/>
        </w:rPr>
        <w:t>Video</w:t>
      </w:r>
      <w:proofErr w:type="spellEnd"/>
    </w:p>
    <w:p w:rsidR="009A7263" w:rsidRDefault="009A7263" w:rsidP="009A7263">
      <w:pPr>
        <w:numPr>
          <w:ilvl w:val="1"/>
          <w:numId w:val="2"/>
        </w:numPr>
        <w:autoSpaceDE w:val="0"/>
        <w:autoSpaceDN w:val="0"/>
        <w:adjustRightInd w:val="0"/>
        <w:ind w:left="0" w:firstLine="0"/>
        <w:rPr>
          <w:rFonts w:ascii="AppleSystemUIFont" w:hAnsi="AppleSystemUIFont" w:cs="AppleSystemUIFont"/>
          <w:sz w:val="26"/>
          <w:szCs w:val="26"/>
          <w:lang w:val="fr-FR"/>
        </w:rPr>
      </w:pPr>
      <w:r>
        <w:rPr>
          <w:rFonts w:ascii="AppleSystemUIFont" w:hAnsi="AppleSystemUIFont" w:cs="AppleSystemUIFont"/>
          <w:sz w:val="26"/>
          <w:szCs w:val="26"/>
          <w:lang w:val="fr-FR"/>
        </w:rPr>
        <w:t>Showreel</w:t>
      </w:r>
    </w:p>
    <w:p w:rsidR="009A7263" w:rsidRDefault="009A7263" w:rsidP="009A7263">
      <w:pPr>
        <w:numPr>
          <w:ilvl w:val="1"/>
          <w:numId w:val="2"/>
        </w:numPr>
        <w:autoSpaceDE w:val="0"/>
        <w:autoSpaceDN w:val="0"/>
        <w:adjustRightInd w:val="0"/>
        <w:ind w:left="0" w:firstLine="0"/>
        <w:rPr>
          <w:rFonts w:ascii="AppleSystemUIFont" w:hAnsi="AppleSystemUIFont" w:cs="AppleSystemUIFont"/>
          <w:sz w:val="26"/>
          <w:szCs w:val="26"/>
          <w:lang w:val="fr-FR"/>
        </w:rPr>
      </w:pPr>
      <w:r>
        <w:rPr>
          <w:rFonts w:ascii="AppleSystemUIFont" w:hAnsi="AppleSystemUIFont" w:cs="AppleSystemUIFont"/>
          <w:sz w:val="26"/>
          <w:szCs w:val="26"/>
          <w:lang w:val="fr-FR"/>
        </w:rPr>
        <w:t>Email</w:t>
      </w:r>
    </w:p>
    <w:p w:rsidR="009A7263" w:rsidRDefault="009A7263" w:rsidP="009A7263">
      <w:pPr>
        <w:numPr>
          <w:ilvl w:val="1"/>
          <w:numId w:val="2"/>
        </w:numPr>
        <w:autoSpaceDE w:val="0"/>
        <w:autoSpaceDN w:val="0"/>
        <w:adjustRightInd w:val="0"/>
        <w:ind w:left="0" w:firstLine="0"/>
        <w:rPr>
          <w:rFonts w:ascii="AppleSystemUIFont" w:hAnsi="AppleSystemUIFont" w:cs="AppleSystemUIFont"/>
          <w:sz w:val="26"/>
          <w:szCs w:val="26"/>
          <w:lang w:val="fr-FR"/>
        </w:rPr>
      </w:pPr>
      <w:r>
        <w:rPr>
          <w:rFonts w:ascii="AppleSystemUIFont" w:hAnsi="AppleSystemUIFont" w:cs="AppleSystemUIFont"/>
          <w:sz w:val="26"/>
          <w:szCs w:val="26"/>
          <w:lang w:val="fr-FR"/>
        </w:rPr>
        <w:t xml:space="preserve">Phone </w:t>
      </w:r>
      <w:proofErr w:type="spellStart"/>
      <w:r>
        <w:rPr>
          <w:rFonts w:ascii="AppleSystemUIFont" w:hAnsi="AppleSystemUIFont" w:cs="AppleSystemUIFont"/>
          <w:sz w:val="26"/>
          <w:szCs w:val="26"/>
          <w:lang w:val="fr-FR"/>
        </w:rPr>
        <w:t>Number</w:t>
      </w:r>
      <w:proofErr w:type="spellEnd"/>
    </w:p>
    <w:p w:rsidR="009A7263" w:rsidRDefault="009A7263" w:rsidP="009A7263">
      <w:pPr>
        <w:numPr>
          <w:ilvl w:val="0"/>
          <w:numId w:val="2"/>
        </w:numPr>
        <w:autoSpaceDE w:val="0"/>
        <w:autoSpaceDN w:val="0"/>
        <w:adjustRightInd w:val="0"/>
        <w:ind w:left="0" w:firstLine="0"/>
        <w:rPr>
          <w:rFonts w:ascii="AppleSystemUIFont" w:hAnsi="AppleSystemUIFont" w:cs="AppleSystemUIFont"/>
          <w:sz w:val="26"/>
          <w:szCs w:val="26"/>
          <w:lang w:val="fr-FR"/>
        </w:rPr>
      </w:pPr>
      <w:proofErr w:type="spellStart"/>
      <w:r>
        <w:rPr>
          <w:rFonts w:ascii="AppleSystemUIFont" w:hAnsi="AppleSystemUIFont" w:cs="AppleSystemUIFont"/>
          <w:b/>
          <w:bCs/>
          <w:sz w:val="26"/>
          <w:szCs w:val="26"/>
          <w:lang w:val="fr-FR"/>
        </w:rPr>
        <w:t>Personal</w:t>
      </w:r>
      <w:proofErr w:type="spellEnd"/>
      <w:r>
        <w:rPr>
          <w:rFonts w:ascii="AppleSystemUIFont" w:hAnsi="AppleSystemUIFont" w:cs="AppleSystemUIFont"/>
          <w:b/>
          <w:bCs/>
          <w:sz w:val="26"/>
          <w:szCs w:val="26"/>
          <w:lang w:val="fr-FR"/>
        </w:rPr>
        <w:t xml:space="preserve"> </w:t>
      </w:r>
      <w:proofErr w:type="spellStart"/>
      <w:proofErr w:type="gramStart"/>
      <w:r>
        <w:rPr>
          <w:rFonts w:ascii="AppleSystemUIFont" w:hAnsi="AppleSystemUIFont" w:cs="AppleSystemUIFont"/>
          <w:b/>
          <w:bCs/>
          <w:sz w:val="26"/>
          <w:szCs w:val="26"/>
          <w:lang w:val="fr-FR"/>
        </w:rPr>
        <w:t>Details</w:t>
      </w:r>
      <w:proofErr w:type="spellEnd"/>
      <w:r>
        <w:rPr>
          <w:rFonts w:ascii="AppleSystemUIFont" w:hAnsi="AppleSystemUIFont" w:cs="AppleSystemUIFont"/>
          <w:b/>
          <w:bCs/>
          <w:sz w:val="26"/>
          <w:szCs w:val="26"/>
          <w:lang w:val="fr-FR"/>
        </w:rPr>
        <w:t>:</w:t>
      </w:r>
      <w:proofErr w:type="gramEnd"/>
    </w:p>
    <w:p w:rsidR="009A7263" w:rsidRPr="009A7263" w:rsidRDefault="009A7263" w:rsidP="009A7263">
      <w:pPr>
        <w:numPr>
          <w:ilvl w:val="1"/>
          <w:numId w:val="2"/>
        </w:numPr>
        <w:autoSpaceDE w:val="0"/>
        <w:autoSpaceDN w:val="0"/>
        <w:adjustRightInd w:val="0"/>
        <w:ind w:left="0" w:firstLine="0"/>
        <w:rPr>
          <w:rFonts w:ascii="AppleSystemUIFont" w:hAnsi="AppleSystemUIFont" w:cs="AppleSystemUIFont"/>
          <w:sz w:val="26"/>
          <w:szCs w:val="26"/>
          <w:lang w:val="en-US"/>
        </w:rPr>
      </w:pPr>
      <w:r w:rsidRPr="009A7263">
        <w:rPr>
          <w:rFonts w:ascii="AppleSystemUIFont" w:hAnsi="AppleSystemUIFont" w:cs="AppleSystemUIFont"/>
          <w:sz w:val="26"/>
          <w:szCs w:val="26"/>
          <w:lang w:val="en-US"/>
        </w:rPr>
        <w:t>Date of Birth, Place of Birth, Location</w:t>
      </w:r>
    </w:p>
    <w:p w:rsidR="009A7263" w:rsidRPr="009A7263" w:rsidRDefault="009A7263" w:rsidP="009A7263">
      <w:pPr>
        <w:numPr>
          <w:ilvl w:val="1"/>
          <w:numId w:val="2"/>
        </w:numPr>
        <w:autoSpaceDE w:val="0"/>
        <w:autoSpaceDN w:val="0"/>
        <w:adjustRightInd w:val="0"/>
        <w:ind w:left="0" w:firstLine="0"/>
        <w:rPr>
          <w:rFonts w:ascii="AppleSystemUIFont" w:hAnsi="AppleSystemUIFont" w:cs="AppleSystemUIFont"/>
          <w:sz w:val="26"/>
          <w:szCs w:val="26"/>
          <w:lang w:val="en-US"/>
        </w:rPr>
      </w:pPr>
      <w:r w:rsidRPr="009A7263">
        <w:rPr>
          <w:rFonts w:ascii="AppleSystemUIFont" w:hAnsi="AppleSystemUIFont" w:cs="AppleSystemUIFont"/>
          <w:sz w:val="26"/>
          <w:szCs w:val="26"/>
          <w:lang w:val="en-US"/>
        </w:rPr>
        <w:t>Physical Attributes: height, body type, ethnic appearance, eye color, hair color, hair length, etc.</w:t>
      </w:r>
    </w:p>
    <w:p w:rsidR="009A7263" w:rsidRDefault="009A7263" w:rsidP="009A7263">
      <w:pPr>
        <w:numPr>
          <w:ilvl w:val="0"/>
          <w:numId w:val="2"/>
        </w:numPr>
        <w:autoSpaceDE w:val="0"/>
        <w:autoSpaceDN w:val="0"/>
        <w:adjustRightInd w:val="0"/>
        <w:ind w:left="0" w:firstLine="0"/>
        <w:rPr>
          <w:rFonts w:ascii="AppleSystemUIFont" w:hAnsi="AppleSystemUIFont" w:cs="AppleSystemUIFont"/>
          <w:sz w:val="26"/>
          <w:szCs w:val="26"/>
          <w:lang w:val="fr-FR"/>
        </w:rPr>
      </w:pPr>
      <w:r>
        <w:rPr>
          <w:rFonts w:ascii="AppleSystemUIFont" w:hAnsi="AppleSystemUIFont" w:cs="AppleSystemUIFont"/>
          <w:b/>
          <w:bCs/>
          <w:sz w:val="26"/>
          <w:szCs w:val="26"/>
          <w:lang w:val="fr-FR"/>
        </w:rPr>
        <w:t xml:space="preserve">Unique </w:t>
      </w:r>
      <w:proofErr w:type="gramStart"/>
      <w:r>
        <w:rPr>
          <w:rFonts w:ascii="AppleSystemUIFont" w:hAnsi="AppleSystemUIFont" w:cs="AppleSystemUIFont"/>
          <w:b/>
          <w:bCs/>
          <w:sz w:val="26"/>
          <w:szCs w:val="26"/>
          <w:lang w:val="fr-FR"/>
        </w:rPr>
        <w:t>Traits:</w:t>
      </w:r>
      <w:proofErr w:type="gramEnd"/>
    </w:p>
    <w:p w:rsidR="009A7263" w:rsidRDefault="009A7263" w:rsidP="009A7263">
      <w:pPr>
        <w:numPr>
          <w:ilvl w:val="1"/>
          <w:numId w:val="2"/>
        </w:numPr>
        <w:autoSpaceDE w:val="0"/>
        <w:autoSpaceDN w:val="0"/>
        <w:adjustRightInd w:val="0"/>
        <w:ind w:left="0" w:firstLine="0"/>
        <w:rPr>
          <w:rFonts w:ascii="AppleSystemUIFont" w:hAnsi="AppleSystemUIFont" w:cs="AppleSystemUIFont"/>
          <w:sz w:val="26"/>
          <w:szCs w:val="26"/>
          <w:lang w:val="fr-FR"/>
        </w:rPr>
      </w:pPr>
      <w:proofErr w:type="spellStart"/>
      <w:r>
        <w:rPr>
          <w:rFonts w:ascii="AppleSystemUIFont" w:hAnsi="AppleSystemUIFont" w:cs="AppleSystemUIFont"/>
          <w:sz w:val="26"/>
          <w:szCs w:val="26"/>
          <w:lang w:val="fr-FR"/>
        </w:rPr>
        <w:t>Beard</w:t>
      </w:r>
      <w:proofErr w:type="spellEnd"/>
      <w:r>
        <w:rPr>
          <w:rFonts w:ascii="AppleSystemUIFont" w:hAnsi="AppleSystemUIFont" w:cs="AppleSystemUIFont"/>
          <w:sz w:val="26"/>
          <w:szCs w:val="26"/>
          <w:lang w:val="fr-FR"/>
        </w:rPr>
        <w:t xml:space="preserve">, </w:t>
      </w:r>
      <w:proofErr w:type="spellStart"/>
      <w:r>
        <w:rPr>
          <w:rFonts w:ascii="AppleSystemUIFont" w:hAnsi="AppleSystemUIFont" w:cs="AppleSystemUIFont"/>
          <w:sz w:val="26"/>
          <w:szCs w:val="26"/>
          <w:lang w:val="fr-FR"/>
        </w:rPr>
        <w:t>Mustache</w:t>
      </w:r>
      <w:proofErr w:type="spellEnd"/>
      <w:r>
        <w:rPr>
          <w:rFonts w:ascii="AppleSystemUIFont" w:hAnsi="AppleSystemUIFont" w:cs="AppleSystemUIFont"/>
          <w:sz w:val="26"/>
          <w:szCs w:val="26"/>
          <w:lang w:val="fr-FR"/>
        </w:rPr>
        <w:t xml:space="preserve">, </w:t>
      </w:r>
      <w:proofErr w:type="spellStart"/>
      <w:r>
        <w:rPr>
          <w:rFonts w:ascii="AppleSystemUIFont" w:hAnsi="AppleSystemUIFont" w:cs="AppleSystemUIFont"/>
          <w:sz w:val="26"/>
          <w:szCs w:val="26"/>
          <w:lang w:val="fr-FR"/>
        </w:rPr>
        <w:t>Scars</w:t>
      </w:r>
      <w:proofErr w:type="spellEnd"/>
      <w:r>
        <w:rPr>
          <w:rFonts w:ascii="AppleSystemUIFont" w:hAnsi="AppleSystemUIFont" w:cs="AppleSystemUIFont"/>
          <w:sz w:val="26"/>
          <w:szCs w:val="26"/>
          <w:lang w:val="fr-FR"/>
        </w:rPr>
        <w:t xml:space="preserve">, </w:t>
      </w:r>
      <w:proofErr w:type="spellStart"/>
      <w:r>
        <w:rPr>
          <w:rFonts w:ascii="AppleSystemUIFont" w:hAnsi="AppleSystemUIFont" w:cs="AppleSystemUIFont"/>
          <w:sz w:val="26"/>
          <w:szCs w:val="26"/>
          <w:lang w:val="fr-FR"/>
        </w:rPr>
        <w:t>Tattoos</w:t>
      </w:r>
      <w:proofErr w:type="spellEnd"/>
      <w:r>
        <w:rPr>
          <w:rFonts w:ascii="AppleSystemUIFont" w:hAnsi="AppleSystemUIFont" w:cs="AppleSystemUIFont"/>
          <w:sz w:val="26"/>
          <w:szCs w:val="26"/>
          <w:lang w:val="fr-FR"/>
        </w:rPr>
        <w:t>, etc.</w:t>
      </w:r>
    </w:p>
    <w:p w:rsidR="009A7263" w:rsidRDefault="009A7263" w:rsidP="009A7263">
      <w:pPr>
        <w:numPr>
          <w:ilvl w:val="0"/>
          <w:numId w:val="2"/>
        </w:numPr>
        <w:autoSpaceDE w:val="0"/>
        <w:autoSpaceDN w:val="0"/>
        <w:adjustRightInd w:val="0"/>
        <w:ind w:left="0" w:firstLine="0"/>
        <w:rPr>
          <w:rFonts w:ascii="AppleSystemUIFont" w:hAnsi="AppleSystemUIFont" w:cs="AppleSystemUIFont"/>
          <w:sz w:val="26"/>
          <w:szCs w:val="26"/>
          <w:lang w:val="fr-FR"/>
        </w:rPr>
      </w:pPr>
      <w:proofErr w:type="spellStart"/>
      <w:proofErr w:type="gramStart"/>
      <w:r>
        <w:rPr>
          <w:rFonts w:ascii="AppleSystemUIFont" w:hAnsi="AppleSystemUIFont" w:cs="AppleSystemUIFont"/>
          <w:b/>
          <w:bCs/>
          <w:sz w:val="26"/>
          <w:szCs w:val="26"/>
          <w:lang w:val="fr-FR"/>
        </w:rPr>
        <w:t>Skills</w:t>
      </w:r>
      <w:proofErr w:type="spellEnd"/>
      <w:r>
        <w:rPr>
          <w:rFonts w:ascii="AppleSystemUIFont" w:hAnsi="AppleSystemUIFont" w:cs="AppleSystemUIFont"/>
          <w:b/>
          <w:bCs/>
          <w:sz w:val="26"/>
          <w:szCs w:val="26"/>
          <w:lang w:val="fr-FR"/>
        </w:rPr>
        <w:t>:</w:t>
      </w:r>
      <w:proofErr w:type="gramEnd"/>
    </w:p>
    <w:p w:rsidR="009A7263" w:rsidRPr="009A7263" w:rsidRDefault="009A7263" w:rsidP="009A7263">
      <w:pPr>
        <w:numPr>
          <w:ilvl w:val="1"/>
          <w:numId w:val="2"/>
        </w:numPr>
        <w:autoSpaceDE w:val="0"/>
        <w:autoSpaceDN w:val="0"/>
        <w:adjustRightInd w:val="0"/>
        <w:ind w:left="0" w:firstLine="0"/>
        <w:rPr>
          <w:rFonts w:ascii="AppleSystemUIFont" w:hAnsi="AppleSystemUIFont" w:cs="AppleSystemUIFont"/>
          <w:sz w:val="26"/>
          <w:szCs w:val="26"/>
          <w:lang w:val="en-US"/>
        </w:rPr>
      </w:pPr>
      <w:r w:rsidRPr="009A7263">
        <w:rPr>
          <w:rFonts w:ascii="AppleSystemUIFont" w:hAnsi="AppleSystemUIFont" w:cs="AppleSystemUIFont"/>
          <w:sz w:val="26"/>
          <w:szCs w:val="26"/>
          <w:lang w:val="en-US"/>
        </w:rPr>
        <w:t>Work History, Languages Spoken, Accents, Athletic Skills, Musical Instruments, Performance Skills, Dance Styles</w:t>
      </w:r>
    </w:p>
    <w:p w:rsidR="009A7263" w:rsidRDefault="009A7263" w:rsidP="009A7263">
      <w:pPr>
        <w:numPr>
          <w:ilvl w:val="0"/>
          <w:numId w:val="2"/>
        </w:numPr>
        <w:autoSpaceDE w:val="0"/>
        <w:autoSpaceDN w:val="0"/>
        <w:adjustRightInd w:val="0"/>
        <w:ind w:left="0" w:firstLine="0"/>
        <w:rPr>
          <w:rFonts w:ascii="AppleSystemUIFont" w:hAnsi="AppleSystemUIFont" w:cs="AppleSystemUIFont"/>
          <w:sz w:val="26"/>
          <w:szCs w:val="26"/>
          <w:lang w:val="fr-FR"/>
        </w:rPr>
      </w:pPr>
      <w:proofErr w:type="spellStart"/>
      <w:r>
        <w:rPr>
          <w:rFonts w:ascii="AppleSystemUIFont" w:hAnsi="AppleSystemUIFont" w:cs="AppleSystemUIFont"/>
          <w:b/>
          <w:bCs/>
          <w:sz w:val="26"/>
          <w:szCs w:val="26"/>
          <w:lang w:val="fr-FR"/>
        </w:rPr>
        <w:t>Nationalities</w:t>
      </w:r>
      <w:proofErr w:type="spellEnd"/>
      <w:r>
        <w:rPr>
          <w:rFonts w:ascii="AppleSystemUIFont" w:hAnsi="AppleSystemUIFont" w:cs="AppleSystemUIFont"/>
          <w:b/>
          <w:bCs/>
          <w:sz w:val="26"/>
          <w:szCs w:val="26"/>
          <w:lang w:val="fr-FR"/>
        </w:rPr>
        <w:t xml:space="preserve"> and </w:t>
      </w:r>
      <w:proofErr w:type="spellStart"/>
      <w:proofErr w:type="gramStart"/>
      <w:r>
        <w:rPr>
          <w:rFonts w:ascii="AppleSystemUIFont" w:hAnsi="AppleSystemUIFont" w:cs="AppleSystemUIFont"/>
          <w:b/>
          <w:bCs/>
          <w:sz w:val="26"/>
          <w:szCs w:val="26"/>
          <w:lang w:val="fr-FR"/>
        </w:rPr>
        <w:t>Ethnicities</w:t>
      </w:r>
      <w:proofErr w:type="spellEnd"/>
      <w:r>
        <w:rPr>
          <w:rFonts w:ascii="AppleSystemUIFont" w:hAnsi="AppleSystemUIFont" w:cs="AppleSystemUIFont"/>
          <w:b/>
          <w:bCs/>
          <w:sz w:val="26"/>
          <w:szCs w:val="26"/>
          <w:lang w:val="fr-FR"/>
        </w:rPr>
        <w:t>:</w:t>
      </w:r>
      <w:proofErr w:type="gramEnd"/>
    </w:p>
    <w:p w:rsidR="009A7263" w:rsidRDefault="009A7263" w:rsidP="009A7263">
      <w:pPr>
        <w:numPr>
          <w:ilvl w:val="0"/>
          <w:numId w:val="2"/>
        </w:numPr>
        <w:autoSpaceDE w:val="0"/>
        <w:autoSpaceDN w:val="0"/>
        <w:adjustRightInd w:val="0"/>
        <w:ind w:left="0" w:firstLine="0"/>
        <w:rPr>
          <w:rFonts w:ascii="AppleSystemUIFont" w:hAnsi="AppleSystemUIFont" w:cs="AppleSystemUIFont"/>
          <w:sz w:val="26"/>
          <w:szCs w:val="26"/>
          <w:lang w:val="fr-FR"/>
        </w:rPr>
      </w:pPr>
      <w:proofErr w:type="spellStart"/>
      <w:proofErr w:type="gramStart"/>
      <w:r>
        <w:rPr>
          <w:rFonts w:ascii="AppleSystemUIFont" w:hAnsi="AppleSystemUIFont" w:cs="AppleSystemUIFont"/>
          <w:b/>
          <w:bCs/>
          <w:sz w:val="26"/>
          <w:szCs w:val="26"/>
          <w:lang w:val="fr-FR"/>
        </w:rPr>
        <w:t>Availability</w:t>
      </w:r>
      <w:proofErr w:type="spellEnd"/>
      <w:r>
        <w:rPr>
          <w:rFonts w:ascii="AppleSystemUIFont" w:hAnsi="AppleSystemUIFont" w:cs="AppleSystemUIFont"/>
          <w:b/>
          <w:bCs/>
          <w:sz w:val="26"/>
          <w:szCs w:val="26"/>
          <w:lang w:val="fr-FR"/>
        </w:rPr>
        <w:t>:</w:t>
      </w:r>
      <w:proofErr w:type="gramEnd"/>
    </w:p>
    <w:p w:rsidR="009A7263" w:rsidRDefault="009A7263" w:rsidP="009A7263">
      <w:pPr>
        <w:numPr>
          <w:ilvl w:val="1"/>
          <w:numId w:val="2"/>
        </w:numPr>
        <w:autoSpaceDE w:val="0"/>
        <w:autoSpaceDN w:val="0"/>
        <w:adjustRightInd w:val="0"/>
        <w:ind w:left="0" w:firstLine="0"/>
        <w:rPr>
          <w:rFonts w:ascii="AppleSystemUIFont" w:hAnsi="AppleSystemUIFont" w:cs="AppleSystemUIFont"/>
          <w:sz w:val="26"/>
          <w:szCs w:val="26"/>
          <w:lang w:val="fr-FR"/>
        </w:rPr>
      </w:pPr>
      <w:proofErr w:type="spellStart"/>
      <w:r>
        <w:rPr>
          <w:rFonts w:ascii="AppleSystemUIFont" w:hAnsi="AppleSystemUIFont" w:cs="AppleSystemUIFont"/>
          <w:sz w:val="26"/>
          <w:szCs w:val="26"/>
          <w:lang w:val="fr-FR"/>
        </w:rPr>
        <w:t>Filming</w:t>
      </w:r>
      <w:proofErr w:type="spellEnd"/>
      <w:r>
        <w:rPr>
          <w:rFonts w:ascii="AppleSystemUIFont" w:hAnsi="AppleSystemUIFont" w:cs="AppleSystemUIFont"/>
          <w:sz w:val="26"/>
          <w:szCs w:val="26"/>
          <w:lang w:val="fr-FR"/>
        </w:rPr>
        <w:t xml:space="preserve"> </w:t>
      </w:r>
      <w:proofErr w:type="spellStart"/>
      <w:r>
        <w:rPr>
          <w:rFonts w:ascii="AppleSystemUIFont" w:hAnsi="AppleSystemUIFont" w:cs="AppleSystemUIFont"/>
          <w:sz w:val="26"/>
          <w:szCs w:val="26"/>
          <w:lang w:val="fr-FR"/>
        </w:rPr>
        <w:t>Periods</w:t>
      </w:r>
      <w:proofErr w:type="spellEnd"/>
      <w:r>
        <w:rPr>
          <w:rFonts w:ascii="AppleSystemUIFont" w:hAnsi="AppleSystemUIFont" w:cs="AppleSystemUIFont"/>
          <w:sz w:val="26"/>
          <w:szCs w:val="26"/>
          <w:lang w:val="fr-FR"/>
        </w:rPr>
        <w:t xml:space="preserve">, </w:t>
      </w:r>
      <w:proofErr w:type="spellStart"/>
      <w:r>
        <w:rPr>
          <w:rFonts w:ascii="AppleSystemUIFont" w:hAnsi="AppleSystemUIFont" w:cs="AppleSystemUIFont"/>
          <w:sz w:val="26"/>
          <w:szCs w:val="26"/>
          <w:lang w:val="fr-FR"/>
        </w:rPr>
        <w:t>Availability</w:t>
      </w:r>
      <w:proofErr w:type="spellEnd"/>
      <w:r>
        <w:rPr>
          <w:rFonts w:ascii="AppleSystemUIFont" w:hAnsi="AppleSystemUIFont" w:cs="AppleSystemUIFont"/>
          <w:sz w:val="26"/>
          <w:szCs w:val="26"/>
          <w:lang w:val="fr-FR"/>
        </w:rPr>
        <w:t xml:space="preserve"> </w:t>
      </w:r>
      <w:proofErr w:type="spellStart"/>
      <w:r>
        <w:rPr>
          <w:rFonts w:ascii="AppleSystemUIFont" w:hAnsi="AppleSystemUIFont" w:cs="AppleSystemUIFont"/>
          <w:sz w:val="26"/>
          <w:szCs w:val="26"/>
          <w:lang w:val="fr-FR"/>
        </w:rPr>
        <w:t>Days</w:t>
      </w:r>
      <w:proofErr w:type="spellEnd"/>
    </w:p>
    <w:p w:rsidR="009A7263" w:rsidRDefault="009A7263" w:rsidP="009A7263">
      <w:pPr>
        <w:numPr>
          <w:ilvl w:val="0"/>
          <w:numId w:val="2"/>
        </w:numPr>
        <w:autoSpaceDE w:val="0"/>
        <w:autoSpaceDN w:val="0"/>
        <w:adjustRightInd w:val="0"/>
        <w:ind w:left="0" w:firstLine="0"/>
        <w:rPr>
          <w:rFonts w:ascii="AppleSystemUIFont" w:hAnsi="AppleSystemUIFont" w:cs="AppleSystemUIFont"/>
          <w:sz w:val="26"/>
          <w:szCs w:val="26"/>
          <w:lang w:val="fr-FR"/>
        </w:rPr>
      </w:pPr>
      <w:proofErr w:type="gramStart"/>
      <w:r>
        <w:rPr>
          <w:rFonts w:ascii="AppleSystemUIFont" w:hAnsi="AppleSystemUIFont" w:cs="AppleSystemUIFont"/>
          <w:b/>
          <w:bCs/>
          <w:sz w:val="26"/>
          <w:szCs w:val="26"/>
          <w:lang w:val="fr-FR"/>
        </w:rPr>
        <w:t>Rates:</w:t>
      </w:r>
      <w:proofErr w:type="gramEnd"/>
    </w:p>
    <w:p w:rsidR="009A7263" w:rsidRDefault="009A7263" w:rsidP="009A7263">
      <w:pPr>
        <w:numPr>
          <w:ilvl w:val="1"/>
          <w:numId w:val="2"/>
        </w:numPr>
        <w:autoSpaceDE w:val="0"/>
        <w:autoSpaceDN w:val="0"/>
        <w:adjustRightInd w:val="0"/>
        <w:ind w:left="0" w:firstLine="0"/>
        <w:rPr>
          <w:rFonts w:ascii="AppleSystemUIFont" w:hAnsi="AppleSystemUIFont" w:cs="AppleSystemUIFont"/>
          <w:sz w:val="26"/>
          <w:szCs w:val="26"/>
          <w:lang w:val="fr-FR"/>
        </w:rPr>
      </w:pPr>
      <w:r>
        <w:rPr>
          <w:rFonts w:ascii="AppleSystemUIFont" w:hAnsi="AppleSystemUIFont" w:cs="AppleSystemUIFont"/>
          <w:sz w:val="26"/>
          <w:szCs w:val="26"/>
          <w:lang w:val="fr-FR"/>
        </w:rPr>
        <w:t xml:space="preserve">Rate per </w:t>
      </w:r>
      <w:proofErr w:type="spellStart"/>
      <w:r>
        <w:rPr>
          <w:rFonts w:ascii="AppleSystemUIFont" w:hAnsi="AppleSystemUIFont" w:cs="AppleSystemUIFont"/>
          <w:sz w:val="26"/>
          <w:szCs w:val="26"/>
          <w:lang w:val="fr-FR"/>
        </w:rPr>
        <w:t>day</w:t>
      </w:r>
      <w:proofErr w:type="spellEnd"/>
      <w:r>
        <w:rPr>
          <w:rFonts w:ascii="AppleSystemUIFont" w:hAnsi="AppleSystemUIFont" w:cs="AppleSystemUIFont"/>
          <w:sz w:val="26"/>
          <w:szCs w:val="26"/>
          <w:lang w:val="fr-FR"/>
        </w:rPr>
        <w:t xml:space="preserve">, </w:t>
      </w:r>
      <w:proofErr w:type="spellStart"/>
      <w:r>
        <w:rPr>
          <w:rFonts w:ascii="AppleSystemUIFont" w:hAnsi="AppleSystemUIFont" w:cs="AppleSystemUIFont"/>
          <w:sz w:val="26"/>
          <w:szCs w:val="26"/>
          <w:lang w:val="fr-FR"/>
        </w:rPr>
        <w:t>Volunteer</w:t>
      </w:r>
      <w:proofErr w:type="spellEnd"/>
      <w:r>
        <w:rPr>
          <w:rFonts w:ascii="AppleSystemUIFont" w:hAnsi="AppleSystemUIFont" w:cs="AppleSystemUIFont"/>
          <w:sz w:val="26"/>
          <w:szCs w:val="26"/>
          <w:lang w:val="fr-FR"/>
        </w:rPr>
        <w:t xml:space="preserve"> </w:t>
      </w:r>
      <w:proofErr w:type="spellStart"/>
      <w:r>
        <w:rPr>
          <w:rFonts w:ascii="AppleSystemUIFont" w:hAnsi="AppleSystemUIFont" w:cs="AppleSystemUIFont"/>
          <w:sz w:val="26"/>
          <w:szCs w:val="26"/>
          <w:lang w:val="fr-FR"/>
        </w:rPr>
        <w:t>Availability</w:t>
      </w:r>
      <w:proofErr w:type="spellEnd"/>
    </w:p>
    <w:p w:rsidR="009A7263" w:rsidRDefault="009A7263" w:rsidP="009A7263">
      <w:pPr>
        <w:autoSpaceDE w:val="0"/>
        <w:autoSpaceDN w:val="0"/>
        <w:adjustRightInd w:val="0"/>
        <w:rPr>
          <w:rFonts w:ascii="AppleSystemUIFont" w:hAnsi="AppleSystemUIFont" w:cs="AppleSystemUIFont"/>
          <w:b/>
          <w:bCs/>
          <w:sz w:val="26"/>
          <w:szCs w:val="26"/>
          <w:lang w:val="fr-FR"/>
        </w:rPr>
      </w:pPr>
      <w:proofErr w:type="spellStart"/>
      <w:r>
        <w:rPr>
          <w:rFonts w:ascii="AppleSystemUIFont" w:hAnsi="AppleSystemUIFont" w:cs="AppleSystemUIFont"/>
          <w:b/>
          <w:bCs/>
          <w:sz w:val="26"/>
          <w:szCs w:val="26"/>
          <w:lang w:val="fr-FR"/>
        </w:rPr>
        <w:t>Technical</w:t>
      </w:r>
      <w:proofErr w:type="spellEnd"/>
      <w:r>
        <w:rPr>
          <w:rFonts w:ascii="AppleSystemUIFont" w:hAnsi="AppleSystemUIFont" w:cs="AppleSystemUIFont"/>
          <w:b/>
          <w:bCs/>
          <w:sz w:val="26"/>
          <w:szCs w:val="26"/>
          <w:lang w:val="fr-FR"/>
        </w:rPr>
        <w:t xml:space="preserve"> </w:t>
      </w:r>
      <w:proofErr w:type="spellStart"/>
      <w:proofErr w:type="gramStart"/>
      <w:r>
        <w:rPr>
          <w:rFonts w:ascii="AppleSystemUIFont" w:hAnsi="AppleSystemUIFont" w:cs="AppleSystemUIFont"/>
          <w:b/>
          <w:bCs/>
          <w:sz w:val="26"/>
          <w:szCs w:val="26"/>
          <w:lang w:val="fr-FR"/>
        </w:rPr>
        <w:t>Features</w:t>
      </w:r>
      <w:proofErr w:type="spellEnd"/>
      <w:r>
        <w:rPr>
          <w:rFonts w:ascii="AppleSystemUIFont" w:hAnsi="AppleSystemUIFont" w:cs="AppleSystemUIFont"/>
          <w:b/>
          <w:bCs/>
          <w:sz w:val="26"/>
          <w:szCs w:val="26"/>
          <w:lang w:val="fr-FR"/>
        </w:rPr>
        <w:t>:</w:t>
      </w:r>
      <w:proofErr w:type="gramEnd"/>
    </w:p>
    <w:p w:rsidR="009A7263" w:rsidRDefault="009A7263" w:rsidP="009A7263">
      <w:pPr>
        <w:numPr>
          <w:ilvl w:val="0"/>
          <w:numId w:val="3"/>
        </w:numPr>
        <w:autoSpaceDE w:val="0"/>
        <w:autoSpaceDN w:val="0"/>
        <w:adjustRightInd w:val="0"/>
        <w:ind w:left="0" w:firstLine="0"/>
        <w:rPr>
          <w:rFonts w:ascii="AppleSystemUIFont" w:hAnsi="AppleSystemUIFont" w:cs="AppleSystemUIFont"/>
          <w:sz w:val="26"/>
          <w:szCs w:val="26"/>
          <w:lang w:val="fr-FR"/>
        </w:rPr>
      </w:pPr>
      <w:proofErr w:type="spellStart"/>
      <w:proofErr w:type="gramStart"/>
      <w:r>
        <w:rPr>
          <w:rFonts w:ascii="AppleSystemUIFont" w:hAnsi="AppleSystemUIFont" w:cs="AppleSystemUIFont"/>
          <w:b/>
          <w:bCs/>
          <w:sz w:val="26"/>
          <w:szCs w:val="26"/>
          <w:lang w:val="fr-FR"/>
        </w:rPr>
        <w:t>Frontend</w:t>
      </w:r>
      <w:proofErr w:type="spellEnd"/>
      <w:r>
        <w:rPr>
          <w:rFonts w:ascii="AppleSystemUIFont" w:hAnsi="AppleSystemUIFont" w:cs="AppleSystemUIFont"/>
          <w:b/>
          <w:bCs/>
          <w:sz w:val="26"/>
          <w:szCs w:val="26"/>
          <w:lang w:val="fr-FR"/>
        </w:rPr>
        <w:t>:</w:t>
      </w:r>
      <w:proofErr w:type="gramEnd"/>
    </w:p>
    <w:p w:rsidR="009A7263" w:rsidRPr="009A7263" w:rsidRDefault="009A7263" w:rsidP="009A7263">
      <w:pPr>
        <w:numPr>
          <w:ilvl w:val="1"/>
          <w:numId w:val="3"/>
        </w:numPr>
        <w:autoSpaceDE w:val="0"/>
        <w:autoSpaceDN w:val="0"/>
        <w:adjustRightInd w:val="0"/>
        <w:ind w:left="0" w:firstLine="0"/>
        <w:rPr>
          <w:rFonts w:ascii="AppleSystemUIFont" w:hAnsi="AppleSystemUIFont" w:cs="AppleSystemUIFont"/>
          <w:sz w:val="26"/>
          <w:szCs w:val="26"/>
          <w:lang w:val="en-US"/>
        </w:rPr>
      </w:pPr>
      <w:r w:rsidRPr="009A7263">
        <w:rPr>
          <w:rFonts w:ascii="AppleSystemUIFont" w:hAnsi="AppleSystemUIFont" w:cs="AppleSystemUIFont"/>
          <w:sz w:val="26"/>
          <w:szCs w:val="26"/>
          <w:lang w:val="en-US"/>
        </w:rPr>
        <w:lastRenderedPageBreak/>
        <w:t>HTML, CSS, JavaScript for a responsive and interactive user interface.</w:t>
      </w:r>
    </w:p>
    <w:p w:rsidR="009A7263" w:rsidRDefault="009A7263" w:rsidP="009A7263">
      <w:pPr>
        <w:numPr>
          <w:ilvl w:val="0"/>
          <w:numId w:val="3"/>
        </w:numPr>
        <w:autoSpaceDE w:val="0"/>
        <w:autoSpaceDN w:val="0"/>
        <w:adjustRightInd w:val="0"/>
        <w:ind w:left="0" w:firstLine="0"/>
        <w:rPr>
          <w:rFonts w:ascii="AppleSystemUIFont" w:hAnsi="AppleSystemUIFont" w:cs="AppleSystemUIFont"/>
          <w:sz w:val="26"/>
          <w:szCs w:val="26"/>
          <w:lang w:val="fr-FR"/>
        </w:rPr>
      </w:pPr>
      <w:proofErr w:type="spellStart"/>
      <w:proofErr w:type="gramStart"/>
      <w:r>
        <w:rPr>
          <w:rFonts w:ascii="AppleSystemUIFont" w:hAnsi="AppleSystemUIFont" w:cs="AppleSystemUIFont"/>
          <w:b/>
          <w:bCs/>
          <w:sz w:val="26"/>
          <w:szCs w:val="26"/>
          <w:lang w:val="fr-FR"/>
        </w:rPr>
        <w:t>Backend</w:t>
      </w:r>
      <w:proofErr w:type="spellEnd"/>
      <w:r>
        <w:rPr>
          <w:rFonts w:ascii="AppleSystemUIFont" w:hAnsi="AppleSystemUIFont" w:cs="AppleSystemUIFont"/>
          <w:b/>
          <w:bCs/>
          <w:sz w:val="26"/>
          <w:szCs w:val="26"/>
          <w:lang w:val="fr-FR"/>
        </w:rPr>
        <w:t>:</w:t>
      </w:r>
      <w:proofErr w:type="gramEnd"/>
    </w:p>
    <w:p w:rsidR="009A7263" w:rsidRPr="009A7263" w:rsidRDefault="009A7263" w:rsidP="009A7263">
      <w:pPr>
        <w:numPr>
          <w:ilvl w:val="1"/>
          <w:numId w:val="3"/>
        </w:numPr>
        <w:autoSpaceDE w:val="0"/>
        <w:autoSpaceDN w:val="0"/>
        <w:adjustRightInd w:val="0"/>
        <w:ind w:left="0" w:firstLine="0"/>
        <w:rPr>
          <w:rFonts w:ascii="AppleSystemUIFont" w:hAnsi="AppleSystemUIFont" w:cs="AppleSystemUIFont"/>
          <w:sz w:val="26"/>
          <w:szCs w:val="26"/>
          <w:lang w:val="en-US"/>
        </w:rPr>
      </w:pPr>
      <w:r w:rsidRPr="009A7263">
        <w:rPr>
          <w:rFonts w:ascii="AppleSystemUIFont" w:hAnsi="AppleSystemUIFont" w:cs="AppleSystemUIFont"/>
          <w:sz w:val="26"/>
          <w:szCs w:val="26"/>
          <w:lang w:val="en-US"/>
        </w:rPr>
        <w:t>PHP or any appropriate backend language to manage secure access and data processing.</w:t>
      </w:r>
    </w:p>
    <w:p w:rsidR="009A7263" w:rsidRPr="009A7263" w:rsidRDefault="009A7263" w:rsidP="009A7263">
      <w:pPr>
        <w:numPr>
          <w:ilvl w:val="1"/>
          <w:numId w:val="3"/>
        </w:numPr>
        <w:autoSpaceDE w:val="0"/>
        <w:autoSpaceDN w:val="0"/>
        <w:adjustRightInd w:val="0"/>
        <w:ind w:left="0" w:firstLine="0"/>
        <w:rPr>
          <w:rFonts w:ascii="AppleSystemUIFont" w:hAnsi="AppleSystemUIFont" w:cs="AppleSystemUIFont"/>
          <w:sz w:val="26"/>
          <w:szCs w:val="26"/>
          <w:lang w:val="en-US"/>
        </w:rPr>
      </w:pPr>
      <w:r w:rsidRPr="009A7263">
        <w:rPr>
          <w:rFonts w:ascii="AppleSystemUIFont" w:hAnsi="AppleSystemUIFont" w:cs="AppleSystemUIFont"/>
          <w:sz w:val="26"/>
          <w:szCs w:val="26"/>
          <w:lang w:val="en-US"/>
        </w:rPr>
        <w:t>Integration with Google Sheets for form data or using an integrated site form.</w:t>
      </w:r>
    </w:p>
    <w:p w:rsidR="009A7263" w:rsidRDefault="009A7263" w:rsidP="009A7263">
      <w:pPr>
        <w:numPr>
          <w:ilvl w:val="0"/>
          <w:numId w:val="3"/>
        </w:numPr>
        <w:autoSpaceDE w:val="0"/>
        <w:autoSpaceDN w:val="0"/>
        <w:adjustRightInd w:val="0"/>
        <w:ind w:left="0" w:firstLine="0"/>
        <w:rPr>
          <w:rFonts w:ascii="AppleSystemUIFont" w:hAnsi="AppleSystemUIFont" w:cs="AppleSystemUIFont"/>
          <w:sz w:val="26"/>
          <w:szCs w:val="26"/>
          <w:lang w:val="fr-FR"/>
        </w:rPr>
      </w:pPr>
      <w:proofErr w:type="gramStart"/>
      <w:r>
        <w:rPr>
          <w:rFonts w:ascii="AppleSystemUIFont" w:hAnsi="AppleSystemUIFont" w:cs="AppleSystemUIFont"/>
          <w:b/>
          <w:bCs/>
          <w:sz w:val="26"/>
          <w:szCs w:val="26"/>
          <w:lang w:val="fr-FR"/>
        </w:rPr>
        <w:t>Security:</w:t>
      </w:r>
      <w:proofErr w:type="gramEnd"/>
    </w:p>
    <w:p w:rsidR="009A7263" w:rsidRPr="009A7263" w:rsidRDefault="009A7263" w:rsidP="009A7263">
      <w:pPr>
        <w:numPr>
          <w:ilvl w:val="1"/>
          <w:numId w:val="3"/>
        </w:numPr>
        <w:autoSpaceDE w:val="0"/>
        <w:autoSpaceDN w:val="0"/>
        <w:adjustRightInd w:val="0"/>
        <w:ind w:left="0" w:firstLine="0"/>
        <w:rPr>
          <w:rFonts w:ascii="AppleSystemUIFont" w:hAnsi="AppleSystemUIFont" w:cs="AppleSystemUIFont"/>
          <w:sz w:val="26"/>
          <w:szCs w:val="26"/>
          <w:lang w:val="en-US"/>
        </w:rPr>
      </w:pPr>
      <w:r w:rsidRPr="009A7263">
        <w:rPr>
          <w:rFonts w:ascii="AppleSystemUIFont" w:hAnsi="AppleSystemUIFont" w:cs="AppleSystemUIFont"/>
          <w:sz w:val="26"/>
          <w:szCs w:val="26"/>
          <w:lang w:val="en-US"/>
        </w:rPr>
        <w:t>Implement a secure login system for professionals accessing detailed information.</w:t>
      </w:r>
    </w:p>
    <w:p w:rsidR="009A7263" w:rsidRDefault="009A7263" w:rsidP="009A7263">
      <w:pPr>
        <w:numPr>
          <w:ilvl w:val="1"/>
          <w:numId w:val="3"/>
        </w:numPr>
        <w:autoSpaceDE w:val="0"/>
        <w:autoSpaceDN w:val="0"/>
        <w:adjustRightInd w:val="0"/>
        <w:ind w:left="0" w:firstLine="0"/>
        <w:rPr>
          <w:rFonts w:ascii="AppleSystemUIFont" w:hAnsi="AppleSystemUIFont" w:cs="AppleSystemUIFont"/>
          <w:sz w:val="26"/>
          <w:szCs w:val="26"/>
          <w:lang w:val="fr-FR"/>
        </w:rPr>
      </w:pPr>
      <w:proofErr w:type="spellStart"/>
      <w:r>
        <w:rPr>
          <w:rFonts w:ascii="AppleSystemUIFont" w:hAnsi="AppleSystemUIFont" w:cs="AppleSystemUIFont"/>
          <w:sz w:val="26"/>
          <w:szCs w:val="26"/>
          <w:lang w:val="fr-FR"/>
        </w:rPr>
        <w:t>Protect</w:t>
      </w:r>
      <w:proofErr w:type="spellEnd"/>
      <w:r>
        <w:rPr>
          <w:rFonts w:ascii="AppleSystemUIFont" w:hAnsi="AppleSystemUIFont" w:cs="AppleSystemUIFont"/>
          <w:sz w:val="26"/>
          <w:szCs w:val="26"/>
          <w:lang w:val="fr-FR"/>
        </w:rPr>
        <w:t xml:space="preserve"> user data.</w:t>
      </w:r>
    </w:p>
    <w:p w:rsidR="009A7263" w:rsidRDefault="009A7263" w:rsidP="009A7263">
      <w:pPr>
        <w:autoSpaceDE w:val="0"/>
        <w:autoSpaceDN w:val="0"/>
        <w:adjustRightInd w:val="0"/>
        <w:rPr>
          <w:rFonts w:ascii="AppleSystemUIFont" w:hAnsi="AppleSystemUIFont" w:cs="AppleSystemUIFont"/>
          <w:b/>
          <w:bCs/>
          <w:sz w:val="26"/>
          <w:szCs w:val="26"/>
          <w:lang w:val="fr-FR"/>
        </w:rPr>
      </w:pPr>
    </w:p>
    <w:p w:rsidR="009A7263" w:rsidRDefault="009A7263" w:rsidP="009A7263">
      <w:pPr>
        <w:autoSpaceDE w:val="0"/>
        <w:autoSpaceDN w:val="0"/>
        <w:adjustRightInd w:val="0"/>
        <w:rPr>
          <w:rFonts w:ascii="AppleSystemUIFont" w:hAnsi="AppleSystemUIFont" w:cs="AppleSystemUIFont"/>
          <w:b/>
          <w:bCs/>
          <w:sz w:val="26"/>
          <w:szCs w:val="26"/>
          <w:lang w:val="fr-FR"/>
        </w:rPr>
      </w:pPr>
      <w:proofErr w:type="spellStart"/>
      <w:proofErr w:type="gramStart"/>
      <w:r>
        <w:rPr>
          <w:rFonts w:ascii="AppleSystemUIFont" w:hAnsi="AppleSystemUIFont" w:cs="AppleSystemUIFont"/>
          <w:b/>
          <w:bCs/>
          <w:sz w:val="26"/>
          <w:szCs w:val="26"/>
          <w:lang w:val="fr-FR"/>
        </w:rPr>
        <w:t>Deliverables</w:t>
      </w:r>
      <w:proofErr w:type="spellEnd"/>
      <w:r>
        <w:rPr>
          <w:rFonts w:ascii="AppleSystemUIFont" w:hAnsi="AppleSystemUIFont" w:cs="AppleSystemUIFont"/>
          <w:b/>
          <w:bCs/>
          <w:sz w:val="26"/>
          <w:szCs w:val="26"/>
          <w:lang w:val="fr-FR"/>
        </w:rPr>
        <w:t>:</w:t>
      </w:r>
      <w:proofErr w:type="gramEnd"/>
    </w:p>
    <w:p w:rsidR="009A7263" w:rsidRPr="009A7263" w:rsidRDefault="009A7263" w:rsidP="009A7263">
      <w:pPr>
        <w:numPr>
          <w:ilvl w:val="0"/>
          <w:numId w:val="4"/>
        </w:numPr>
        <w:autoSpaceDE w:val="0"/>
        <w:autoSpaceDN w:val="0"/>
        <w:adjustRightInd w:val="0"/>
        <w:ind w:left="0" w:firstLine="0"/>
        <w:rPr>
          <w:rFonts w:ascii="AppleSystemUIFont" w:hAnsi="AppleSystemUIFont" w:cs="AppleSystemUIFont"/>
          <w:sz w:val="26"/>
          <w:szCs w:val="26"/>
          <w:lang w:val="en-US"/>
        </w:rPr>
      </w:pPr>
      <w:r w:rsidRPr="009A7263">
        <w:rPr>
          <w:rFonts w:ascii="AppleSystemUIFont" w:hAnsi="AppleSystemUIFont" w:cs="AppleSystemUIFont"/>
          <w:sz w:val="26"/>
          <w:szCs w:val="26"/>
          <w:lang w:val="en-US"/>
        </w:rPr>
        <w:t>A functional web page according to the above specifications.</w:t>
      </w:r>
    </w:p>
    <w:p w:rsidR="009A7263" w:rsidRDefault="009A7263" w:rsidP="009A7263">
      <w:pPr>
        <w:numPr>
          <w:ilvl w:val="0"/>
          <w:numId w:val="4"/>
        </w:numPr>
        <w:autoSpaceDE w:val="0"/>
        <w:autoSpaceDN w:val="0"/>
        <w:adjustRightInd w:val="0"/>
        <w:ind w:left="0" w:firstLine="0"/>
        <w:rPr>
          <w:rFonts w:ascii="AppleSystemUIFont" w:hAnsi="AppleSystemUIFont" w:cs="AppleSystemUIFont"/>
          <w:sz w:val="26"/>
          <w:szCs w:val="26"/>
          <w:lang w:val="fr-FR"/>
        </w:rPr>
      </w:pPr>
      <w:r>
        <w:rPr>
          <w:rFonts w:ascii="AppleSystemUIFont" w:hAnsi="AppleSystemUIFont" w:cs="AppleSystemUIFont"/>
          <w:sz w:val="26"/>
          <w:szCs w:val="26"/>
          <w:lang w:val="fr-FR"/>
        </w:rPr>
        <w:t xml:space="preserve">Documentation for maintenance and </w:t>
      </w:r>
      <w:proofErr w:type="gramStart"/>
      <w:r>
        <w:rPr>
          <w:rFonts w:ascii="AppleSystemUIFont" w:hAnsi="AppleSystemUIFont" w:cs="AppleSystemUIFont"/>
          <w:sz w:val="26"/>
          <w:szCs w:val="26"/>
          <w:lang w:val="fr-FR"/>
        </w:rPr>
        <w:t>future updates</w:t>
      </w:r>
      <w:proofErr w:type="gramEnd"/>
      <w:r>
        <w:rPr>
          <w:rFonts w:ascii="AppleSystemUIFont" w:hAnsi="AppleSystemUIFont" w:cs="AppleSystemUIFont"/>
          <w:sz w:val="26"/>
          <w:szCs w:val="26"/>
          <w:lang w:val="fr-FR"/>
        </w:rPr>
        <w:t>.</w:t>
      </w:r>
    </w:p>
    <w:p w:rsidR="009A7263" w:rsidRPr="009A7263" w:rsidRDefault="009A7263" w:rsidP="009A7263">
      <w:pPr>
        <w:numPr>
          <w:ilvl w:val="0"/>
          <w:numId w:val="4"/>
        </w:numPr>
        <w:autoSpaceDE w:val="0"/>
        <w:autoSpaceDN w:val="0"/>
        <w:adjustRightInd w:val="0"/>
        <w:ind w:left="0" w:firstLine="0"/>
        <w:rPr>
          <w:rFonts w:ascii="AppleSystemUIFont" w:hAnsi="AppleSystemUIFont" w:cs="AppleSystemUIFont"/>
          <w:sz w:val="26"/>
          <w:szCs w:val="26"/>
          <w:lang w:val="en-US"/>
        </w:rPr>
      </w:pPr>
      <w:r w:rsidRPr="009A7263">
        <w:rPr>
          <w:rFonts w:ascii="AppleSystemUIFont" w:hAnsi="AppleSystemUIFont" w:cs="AppleSystemUIFont"/>
          <w:sz w:val="26"/>
          <w:szCs w:val="26"/>
          <w:lang w:val="en-US"/>
        </w:rPr>
        <w:t>Estimated timeline for project completion.</w:t>
      </w:r>
    </w:p>
    <w:p w:rsidR="009A7263" w:rsidRPr="009A7263" w:rsidRDefault="009A7263" w:rsidP="009A7263">
      <w:pPr>
        <w:numPr>
          <w:ilvl w:val="0"/>
          <w:numId w:val="4"/>
        </w:numPr>
        <w:autoSpaceDE w:val="0"/>
        <w:autoSpaceDN w:val="0"/>
        <w:adjustRightInd w:val="0"/>
        <w:ind w:left="0" w:firstLine="0"/>
        <w:rPr>
          <w:rFonts w:ascii="AppleSystemUIFont" w:hAnsi="AppleSystemUIFont" w:cs="AppleSystemUIFont"/>
          <w:sz w:val="26"/>
          <w:szCs w:val="26"/>
          <w:lang w:val="en-US"/>
        </w:rPr>
      </w:pPr>
      <w:r w:rsidRPr="009A7263">
        <w:rPr>
          <w:rFonts w:ascii="AppleSystemUIFont" w:hAnsi="AppleSystemUIFont" w:cs="AppleSystemUIFont"/>
          <w:sz w:val="26"/>
          <w:szCs w:val="26"/>
          <w:lang w:val="en-US"/>
        </w:rPr>
        <w:t>Pricing proposal for the complete project.</w:t>
      </w:r>
    </w:p>
    <w:p w:rsidR="009A7263" w:rsidRPr="009A7263" w:rsidRDefault="009A7263" w:rsidP="009A7263">
      <w:pPr>
        <w:numPr>
          <w:ilvl w:val="0"/>
          <w:numId w:val="4"/>
        </w:numPr>
        <w:autoSpaceDE w:val="0"/>
        <w:autoSpaceDN w:val="0"/>
        <w:adjustRightInd w:val="0"/>
        <w:ind w:left="0" w:firstLine="0"/>
        <w:rPr>
          <w:rFonts w:ascii="AppleSystemUIFont" w:hAnsi="AppleSystemUIFont" w:cs="AppleSystemUIFont"/>
          <w:sz w:val="26"/>
          <w:szCs w:val="26"/>
          <w:lang w:val="en-US"/>
        </w:rPr>
      </w:pPr>
      <w:r w:rsidRPr="009A7263">
        <w:rPr>
          <w:rFonts w:ascii="AppleSystemUIFont" w:hAnsi="AppleSystemUIFont" w:cs="AppleSystemUIFont"/>
          <w:sz w:val="26"/>
          <w:szCs w:val="26"/>
          <w:lang w:val="en-US"/>
        </w:rPr>
        <w:t>Examples of similar work (if available).</w:t>
      </w:r>
    </w:p>
    <w:p w:rsidR="00C41412" w:rsidRDefault="00C41412">
      <w:pPr>
        <w:rPr>
          <w:lang w:val="en-US"/>
        </w:rPr>
      </w:pPr>
    </w:p>
    <w:p w:rsidR="009A7263" w:rsidRDefault="009A7263" w:rsidP="009A7263">
      <w:pPr>
        <w:autoSpaceDE w:val="0"/>
        <w:autoSpaceDN w:val="0"/>
        <w:adjustRightInd w:val="0"/>
        <w:rPr>
          <w:rFonts w:ascii="AppleSystemUIFont" w:hAnsi="AppleSystemUIFont" w:cs="AppleSystemUIFont"/>
          <w:b/>
          <w:bCs/>
          <w:sz w:val="26"/>
          <w:szCs w:val="26"/>
          <w:lang w:val="fr-FR"/>
        </w:rPr>
      </w:pPr>
      <w:r>
        <w:rPr>
          <w:rFonts w:ascii="AppleSystemUIFont" w:hAnsi="AppleSystemUIFont" w:cs="AppleSystemUIFont"/>
          <w:b/>
          <w:bCs/>
          <w:sz w:val="26"/>
          <w:szCs w:val="26"/>
          <w:lang w:val="fr-FR"/>
        </w:rPr>
        <w:t>Exemples :</w:t>
      </w:r>
    </w:p>
    <w:bookmarkStart w:id="0" w:name="OLE_LINK1"/>
    <w:bookmarkStart w:id="1" w:name="OLE_LINK2"/>
    <w:p w:rsidR="009A7263" w:rsidRPr="0013433F" w:rsidRDefault="00C16A36" w:rsidP="009A7263">
      <w:pPr>
        <w:rPr>
          <w:rFonts w:ascii="Avenir Roman" w:hAnsi="Avenir Roman"/>
        </w:rPr>
      </w:pPr>
      <w:r>
        <w:rPr>
          <w:rStyle w:val="Lienhypertexte"/>
          <w:rFonts w:ascii="Avenir Roman" w:hAnsi="Avenir Roman"/>
        </w:rPr>
        <w:fldChar w:fldCharType="begin"/>
      </w:r>
      <w:r>
        <w:rPr>
          <w:rStyle w:val="Lienhypertexte"/>
          <w:rFonts w:ascii="Avenir Roman" w:hAnsi="Avenir Roman"/>
        </w:rPr>
        <w:instrText xml:space="preserve"> HYPERLINK "http://agence-singuliere.com/project-type/talents/" </w:instrText>
      </w:r>
      <w:r>
        <w:rPr>
          <w:rStyle w:val="Lienhypertexte"/>
          <w:rFonts w:ascii="Avenir Roman" w:hAnsi="Avenir Roman"/>
        </w:rPr>
        <w:fldChar w:fldCharType="separate"/>
      </w:r>
      <w:r w:rsidR="009A7263" w:rsidRPr="0013433F">
        <w:rPr>
          <w:rStyle w:val="Lienhypertexte"/>
          <w:rFonts w:ascii="Avenir Roman" w:hAnsi="Avenir Roman"/>
        </w:rPr>
        <w:t>http://agence-singuliere.com/project-type/talents/</w:t>
      </w:r>
      <w:r>
        <w:rPr>
          <w:rStyle w:val="Lienhypertexte"/>
          <w:rFonts w:ascii="Avenir Roman" w:hAnsi="Avenir Roman"/>
        </w:rPr>
        <w:fldChar w:fldCharType="end"/>
      </w:r>
    </w:p>
    <w:p w:rsidR="009A7263" w:rsidRPr="0013433F" w:rsidRDefault="003B5E5F" w:rsidP="009A7263">
      <w:pPr>
        <w:rPr>
          <w:rFonts w:ascii="Avenir Roman" w:hAnsi="Avenir Roman"/>
        </w:rPr>
      </w:pPr>
      <w:hyperlink r:id="rId7" w:history="1">
        <w:r w:rsidR="009A7263" w:rsidRPr="0013433F">
          <w:rPr>
            <w:rStyle w:val="Lienhypertexte"/>
            <w:rFonts w:ascii="Avenir Roman" w:hAnsi="Avenir Roman"/>
          </w:rPr>
          <w:t>https://agencem.com/actors/</w:t>
        </w:r>
      </w:hyperlink>
    </w:p>
    <w:p w:rsidR="009A7263" w:rsidRPr="0013433F" w:rsidRDefault="003B5E5F" w:rsidP="009A7263">
      <w:pPr>
        <w:rPr>
          <w:rFonts w:ascii="Avenir Roman" w:hAnsi="Avenir Roman"/>
        </w:rPr>
      </w:pPr>
      <w:hyperlink r:id="rId8" w:history="1">
        <w:r w:rsidR="009A7263" w:rsidRPr="0013433F">
          <w:rPr>
            <w:rStyle w:val="Lienhypertexte"/>
            <w:rFonts w:ascii="Avenir Roman" w:hAnsi="Avenir Roman"/>
          </w:rPr>
          <w:t>https://agencejohnson.com/nos-artistes/?adolescent</w:t>
        </w:r>
      </w:hyperlink>
    </w:p>
    <w:bookmarkEnd w:id="0"/>
    <w:bookmarkEnd w:id="1"/>
    <w:p w:rsidR="009A7263" w:rsidRPr="0013433F" w:rsidRDefault="009A7263" w:rsidP="009A7263">
      <w:pPr>
        <w:rPr>
          <w:rFonts w:ascii="Avenir Roman" w:hAnsi="Avenir Roman"/>
        </w:rPr>
      </w:pPr>
    </w:p>
    <w:p w:rsidR="009A7263" w:rsidRPr="0013433F" w:rsidRDefault="009A7263" w:rsidP="009A7263">
      <w:pPr>
        <w:rPr>
          <w:rFonts w:ascii="Avenir Roman" w:hAnsi="Avenir Roman"/>
        </w:rPr>
      </w:pPr>
    </w:p>
    <w:p w:rsidR="009A7263" w:rsidRDefault="009A7263" w:rsidP="009A7263">
      <w:pPr>
        <w:jc w:val="center"/>
        <w:rPr>
          <w:rFonts w:ascii="Avenir Roman" w:hAnsi="Avenir Roman"/>
          <w:lang w:val="en-US"/>
        </w:rPr>
      </w:pPr>
      <w:r w:rsidRPr="00E12F17">
        <w:rPr>
          <w:rFonts w:ascii="Avenir Roman" w:hAnsi="Avenir Roman"/>
          <w:lang w:val="en-US"/>
        </w:rPr>
        <w:t>Actors Data Base Filters</w:t>
      </w:r>
    </w:p>
    <w:p w:rsidR="009A7263" w:rsidRDefault="009A7263">
      <w:pPr>
        <w:rPr>
          <w:lang w:val="en-US"/>
        </w:rPr>
      </w:pPr>
    </w:p>
    <w:p w:rsidR="009A7263" w:rsidRPr="009A7263" w:rsidRDefault="009A7263" w:rsidP="009A7263">
      <w:pPr>
        <w:autoSpaceDE w:val="0"/>
        <w:autoSpaceDN w:val="0"/>
        <w:adjustRightInd w:val="0"/>
        <w:rPr>
          <w:rFonts w:ascii="AppleSystemUIFont" w:hAnsi="AppleSystemUIFont" w:cs="AppleSystemUIFont"/>
          <w:sz w:val="26"/>
          <w:szCs w:val="26"/>
          <w:lang w:val="en-US"/>
        </w:rPr>
      </w:pPr>
      <w:r w:rsidRPr="009A7263">
        <w:rPr>
          <w:rFonts w:ascii="AppleSystemUIFont" w:hAnsi="AppleSystemUIFont" w:cs="AppleSystemUIFont"/>
          <w:b/>
          <w:bCs/>
          <w:sz w:val="26"/>
          <w:szCs w:val="26"/>
          <w:lang w:val="en-US"/>
        </w:rPr>
        <w:t>Picture</w:t>
      </w:r>
      <w:r w:rsidRPr="009A7263">
        <w:rPr>
          <w:rFonts w:ascii="AppleSystemUIFont" w:hAnsi="AppleSystemUIFont" w:cs="AppleSystemUIFont"/>
          <w:sz w:val="26"/>
          <w:szCs w:val="26"/>
          <w:lang w:val="en-US"/>
        </w:rPr>
        <w:t xml:space="preserve"> (Front page)</w:t>
      </w:r>
      <w:r w:rsidRPr="009A7263">
        <w:rPr>
          <w:rFonts w:ascii="MS Gothic" w:eastAsia="MS Gothic" w:hAnsi="MS Gothic" w:cs="MS Gothic" w:hint="eastAsia"/>
          <w:sz w:val="26"/>
          <w:szCs w:val="26"/>
          <w:lang w:val="en-US"/>
        </w:rPr>
        <w:t> </w:t>
      </w:r>
      <w:r w:rsidRPr="009A7263">
        <w:rPr>
          <w:rFonts w:ascii="AppleSystemUIFont" w:hAnsi="AppleSystemUIFont" w:cs="AppleSystemUIFont"/>
          <w:b/>
          <w:bCs/>
          <w:sz w:val="26"/>
          <w:szCs w:val="26"/>
          <w:lang w:val="en-US"/>
        </w:rPr>
        <w:t>Gender</w:t>
      </w:r>
      <w:r w:rsidRPr="009A7263">
        <w:rPr>
          <w:rFonts w:ascii="AppleSystemUIFont" w:hAnsi="AppleSystemUIFont" w:cs="AppleSystemUIFont"/>
          <w:sz w:val="26"/>
          <w:szCs w:val="26"/>
          <w:lang w:val="en-US"/>
        </w:rPr>
        <w:t xml:space="preserve"> (Front page)</w:t>
      </w:r>
      <w:r w:rsidRPr="009A7263">
        <w:rPr>
          <w:rFonts w:ascii="MS Gothic" w:eastAsia="MS Gothic" w:hAnsi="MS Gothic" w:cs="MS Gothic" w:hint="eastAsia"/>
          <w:sz w:val="26"/>
          <w:szCs w:val="26"/>
          <w:lang w:val="en-US"/>
        </w:rPr>
        <w:t> </w:t>
      </w:r>
      <w:r w:rsidRPr="009A7263">
        <w:rPr>
          <w:rFonts w:ascii="AppleSystemUIFont" w:hAnsi="AppleSystemUIFont" w:cs="AppleSystemUIFont"/>
          <w:b/>
          <w:bCs/>
          <w:sz w:val="26"/>
          <w:szCs w:val="26"/>
          <w:lang w:val="en-US"/>
        </w:rPr>
        <w:t>Age-playing range</w:t>
      </w:r>
      <w:r w:rsidRPr="009A7263">
        <w:rPr>
          <w:rFonts w:ascii="AppleSystemUIFont" w:hAnsi="AppleSystemUIFont" w:cs="AppleSystemUIFont"/>
          <w:sz w:val="26"/>
          <w:szCs w:val="26"/>
          <w:lang w:val="en-US"/>
        </w:rPr>
        <w:t xml:space="preserve"> (From 0 to 100) (Front page)</w:t>
      </w:r>
      <w:r w:rsidRPr="009A7263">
        <w:rPr>
          <w:rFonts w:ascii="MS Gothic" w:eastAsia="MS Gothic" w:hAnsi="MS Gothic" w:cs="MS Gothic" w:hint="eastAsia"/>
          <w:sz w:val="26"/>
          <w:szCs w:val="26"/>
          <w:lang w:val="en-US"/>
        </w:rPr>
        <w:t> </w:t>
      </w:r>
      <w:r w:rsidRPr="009A7263">
        <w:rPr>
          <w:rFonts w:ascii="AppleSystemUIFont" w:hAnsi="AppleSystemUIFont" w:cs="AppleSystemUIFont"/>
          <w:b/>
          <w:bCs/>
          <w:sz w:val="26"/>
          <w:szCs w:val="26"/>
          <w:lang w:val="en-US"/>
        </w:rPr>
        <w:t>First Name</w:t>
      </w:r>
      <w:r w:rsidRPr="009A7263">
        <w:rPr>
          <w:rFonts w:ascii="AppleSystemUIFont" w:hAnsi="AppleSystemUIFont" w:cs="AppleSystemUIFont"/>
          <w:sz w:val="26"/>
          <w:szCs w:val="26"/>
          <w:lang w:val="en-US"/>
        </w:rPr>
        <w:t xml:space="preserve"> (Front page)</w:t>
      </w:r>
      <w:r w:rsidRPr="009A7263">
        <w:rPr>
          <w:rFonts w:ascii="MS Gothic" w:eastAsia="MS Gothic" w:hAnsi="MS Gothic" w:cs="MS Gothic" w:hint="eastAsia"/>
          <w:sz w:val="26"/>
          <w:szCs w:val="26"/>
          <w:lang w:val="en-US"/>
        </w:rPr>
        <w:t> </w:t>
      </w:r>
      <w:r w:rsidRPr="009A7263">
        <w:rPr>
          <w:rFonts w:ascii="AppleSystemUIFont" w:hAnsi="AppleSystemUIFont" w:cs="AppleSystemUIFont"/>
          <w:b/>
          <w:bCs/>
          <w:sz w:val="26"/>
          <w:szCs w:val="26"/>
          <w:lang w:val="en-US"/>
        </w:rPr>
        <w:t>Presentation video</w:t>
      </w:r>
      <w:r w:rsidRPr="009A7263">
        <w:rPr>
          <w:rFonts w:ascii="AppleSystemUIFont" w:hAnsi="AppleSystemUIFont" w:cs="AppleSystemUIFont"/>
          <w:sz w:val="26"/>
          <w:szCs w:val="26"/>
          <w:lang w:val="en-US"/>
        </w:rPr>
        <w:t xml:space="preserve"> (Premium access)</w:t>
      </w:r>
      <w:r w:rsidRPr="009A7263">
        <w:rPr>
          <w:rFonts w:ascii="MS Gothic" w:eastAsia="MS Gothic" w:hAnsi="MS Gothic" w:cs="MS Gothic" w:hint="eastAsia"/>
          <w:sz w:val="26"/>
          <w:szCs w:val="26"/>
          <w:lang w:val="en-US"/>
        </w:rPr>
        <w:t> </w:t>
      </w:r>
      <w:r w:rsidRPr="009A7263">
        <w:rPr>
          <w:rFonts w:ascii="AppleSystemUIFont" w:hAnsi="AppleSystemUIFont" w:cs="AppleSystemUIFont"/>
          <w:b/>
          <w:bCs/>
          <w:sz w:val="26"/>
          <w:szCs w:val="26"/>
          <w:lang w:val="en-US"/>
        </w:rPr>
        <w:t>Showreel</w:t>
      </w:r>
      <w:r w:rsidRPr="009A7263">
        <w:rPr>
          <w:rFonts w:ascii="AppleSystemUIFont" w:hAnsi="AppleSystemUIFont" w:cs="AppleSystemUIFont"/>
          <w:sz w:val="26"/>
          <w:szCs w:val="26"/>
          <w:lang w:val="en-US"/>
        </w:rPr>
        <w:t xml:space="preserve"> (Premium access)</w:t>
      </w:r>
      <w:r w:rsidRPr="009A7263">
        <w:rPr>
          <w:rFonts w:ascii="MS Gothic" w:eastAsia="MS Gothic" w:hAnsi="MS Gothic" w:cs="MS Gothic" w:hint="eastAsia"/>
          <w:sz w:val="26"/>
          <w:szCs w:val="26"/>
          <w:lang w:val="en-US"/>
        </w:rPr>
        <w:t> </w:t>
      </w:r>
      <w:r w:rsidRPr="009A7263">
        <w:rPr>
          <w:rFonts w:ascii="AppleSystemUIFont" w:hAnsi="AppleSystemUIFont" w:cs="AppleSystemUIFont"/>
          <w:b/>
          <w:bCs/>
          <w:sz w:val="26"/>
          <w:szCs w:val="26"/>
          <w:lang w:val="en-US"/>
        </w:rPr>
        <w:t>Last Name</w:t>
      </w:r>
      <w:r w:rsidRPr="009A7263">
        <w:rPr>
          <w:rFonts w:ascii="AppleSystemUIFont" w:hAnsi="AppleSystemUIFont" w:cs="AppleSystemUIFont"/>
          <w:sz w:val="26"/>
          <w:szCs w:val="26"/>
          <w:lang w:val="en-US"/>
        </w:rPr>
        <w:t xml:space="preserve"> (Premium access)</w:t>
      </w:r>
      <w:r w:rsidRPr="009A7263">
        <w:rPr>
          <w:rFonts w:ascii="MS Gothic" w:eastAsia="MS Gothic" w:hAnsi="MS Gothic" w:cs="MS Gothic" w:hint="eastAsia"/>
          <w:sz w:val="26"/>
          <w:szCs w:val="26"/>
          <w:lang w:val="en-US"/>
        </w:rPr>
        <w:t> </w:t>
      </w:r>
      <w:r w:rsidRPr="009A7263">
        <w:rPr>
          <w:rFonts w:ascii="AppleSystemUIFont" w:hAnsi="AppleSystemUIFont" w:cs="AppleSystemUIFont"/>
          <w:b/>
          <w:bCs/>
          <w:sz w:val="26"/>
          <w:szCs w:val="26"/>
          <w:lang w:val="en-US"/>
        </w:rPr>
        <w:t>E-mail</w:t>
      </w:r>
      <w:r w:rsidRPr="009A7263">
        <w:rPr>
          <w:rFonts w:ascii="AppleSystemUIFont" w:hAnsi="AppleSystemUIFont" w:cs="AppleSystemUIFont"/>
          <w:sz w:val="26"/>
          <w:szCs w:val="26"/>
          <w:lang w:val="en-US"/>
        </w:rPr>
        <w:t xml:space="preserve"> (Premium access)</w:t>
      </w:r>
      <w:r w:rsidRPr="009A7263">
        <w:rPr>
          <w:rFonts w:ascii="MS Gothic" w:eastAsia="MS Gothic" w:hAnsi="MS Gothic" w:cs="MS Gothic" w:hint="eastAsia"/>
          <w:sz w:val="26"/>
          <w:szCs w:val="26"/>
          <w:lang w:val="en-US"/>
        </w:rPr>
        <w:t> </w:t>
      </w:r>
      <w:r w:rsidRPr="009A7263">
        <w:rPr>
          <w:rFonts w:ascii="AppleSystemUIFont" w:hAnsi="AppleSystemUIFont" w:cs="AppleSystemUIFont"/>
          <w:b/>
          <w:bCs/>
          <w:sz w:val="26"/>
          <w:szCs w:val="26"/>
          <w:lang w:val="en-US"/>
        </w:rPr>
        <w:t>Phone number</w:t>
      </w:r>
      <w:r w:rsidRPr="009A7263">
        <w:rPr>
          <w:rFonts w:ascii="AppleSystemUIFont" w:hAnsi="AppleSystemUIFont" w:cs="AppleSystemUIFont"/>
          <w:sz w:val="26"/>
          <w:szCs w:val="26"/>
          <w:lang w:val="en-US"/>
        </w:rPr>
        <w:t xml:space="preserve"> (Premium access)</w:t>
      </w:r>
    </w:p>
    <w:p w:rsidR="009A7263" w:rsidRPr="009A7263" w:rsidRDefault="009A7263" w:rsidP="009A7263">
      <w:pPr>
        <w:autoSpaceDE w:val="0"/>
        <w:autoSpaceDN w:val="0"/>
        <w:adjustRightInd w:val="0"/>
        <w:rPr>
          <w:rFonts w:ascii="AppleSystemUIFont" w:hAnsi="AppleSystemUIFont" w:cs="AppleSystemUIFont"/>
          <w:sz w:val="26"/>
          <w:szCs w:val="26"/>
          <w:lang w:val="en-US"/>
        </w:rPr>
      </w:pPr>
      <w:r w:rsidRPr="009A7263">
        <w:rPr>
          <w:rFonts w:ascii="AppleSystemUIFont" w:hAnsi="AppleSystemUIFont" w:cs="AppleSystemUIFont"/>
          <w:b/>
          <w:bCs/>
          <w:sz w:val="26"/>
          <w:szCs w:val="26"/>
          <w:lang w:val="en-US"/>
        </w:rPr>
        <w:t>Birthday</w:t>
      </w:r>
      <w:r w:rsidRPr="009A7263">
        <w:rPr>
          <w:rFonts w:ascii="AppleSystemUIFont" w:hAnsi="AppleSystemUIFont" w:cs="AppleSystemUIFont"/>
          <w:sz w:val="26"/>
          <w:szCs w:val="26"/>
          <w:lang w:val="en-US"/>
        </w:rPr>
        <w:t xml:space="preserve"> (All dates)</w:t>
      </w:r>
      <w:r w:rsidRPr="009A7263">
        <w:rPr>
          <w:rFonts w:ascii="MS Gothic" w:eastAsia="MS Gothic" w:hAnsi="MS Gothic" w:cs="MS Gothic" w:hint="eastAsia"/>
          <w:sz w:val="26"/>
          <w:szCs w:val="26"/>
          <w:lang w:val="en-US"/>
        </w:rPr>
        <w:t> </w:t>
      </w:r>
      <w:r w:rsidRPr="009A7263">
        <w:rPr>
          <w:rFonts w:ascii="AppleSystemUIFont" w:hAnsi="AppleSystemUIFont" w:cs="AppleSystemUIFont"/>
          <w:b/>
          <w:bCs/>
          <w:sz w:val="26"/>
          <w:szCs w:val="26"/>
          <w:lang w:val="en-US"/>
        </w:rPr>
        <w:t>Birthplace</w:t>
      </w:r>
      <w:r w:rsidRPr="009A7263">
        <w:rPr>
          <w:rFonts w:ascii="AppleSystemUIFont" w:hAnsi="AppleSystemUIFont" w:cs="AppleSystemUIFont"/>
          <w:sz w:val="26"/>
          <w:szCs w:val="26"/>
          <w:lang w:val="en-US"/>
        </w:rPr>
        <w:t xml:space="preserve"> (All Cities) (possibility of more than 1, priority in Morocco for the common to less common)</w:t>
      </w:r>
      <w:r w:rsidRPr="009A7263">
        <w:rPr>
          <w:rFonts w:ascii="MS Gothic" w:eastAsia="MS Gothic" w:hAnsi="MS Gothic" w:cs="MS Gothic" w:hint="eastAsia"/>
          <w:sz w:val="26"/>
          <w:szCs w:val="26"/>
          <w:lang w:val="en-US"/>
        </w:rPr>
        <w:t> </w:t>
      </w:r>
      <w:r w:rsidRPr="009A7263">
        <w:rPr>
          <w:rFonts w:ascii="AppleSystemUIFont" w:hAnsi="AppleSystemUIFont" w:cs="AppleSystemUIFont"/>
          <w:b/>
          <w:bCs/>
          <w:sz w:val="26"/>
          <w:szCs w:val="26"/>
          <w:lang w:val="en-US"/>
        </w:rPr>
        <w:t>Location</w:t>
      </w:r>
      <w:r w:rsidRPr="009A7263">
        <w:rPr>
          <w:rFonts w:ascii="AppleSystemUIFont" w:hAnsi="AppleSystemUIFont" w:cs="AppleSystemUIFont"/>
          <w:sz w:val="26"/>
          <w:szCs w:val="26"/>
          <w:lang w:val="en-US"/>
        </w:rPr>
        <w:t xml:space="preserve"> (All Cities – possibility of more than 1, priority in Morocco for the common to less common)</w:t>
      </w:r>
    </w:p>
    <w:p w:rsidR="009A7263" w:rsidRPr="009A7263" w:rsidRDefault="009A7263" w:rsidP="009A7263">
      <w:pPr>
        <w:autoSpaceDE w:val="0"/>
        <w:autoSpaceDN w:val="0"/>
        <w:adjustRightInd w:val="0"/>
        <w:rPr>
          <w:rFonts w:ascii="AppleSystemUIFont" w:hAnsi="AppleSystemUIFont" w:cs="AppleSystemUIFont"/>
          <w:sz w:val="26"/>
          <w:szCs w:val="26"/>
          <w:lang w:val="en-US"/>
        </w:rPr>
      </w:pPr>
      <w:r w:rsidRPr="009A7263">
        <w:rPr>
          <w:rFonts w:ascii="AppleSystemUIFont" w:hAnsi="AppleSystemUIFont" w:cs="AppleSystemUIFont"/>
          <w:b/>
          <w:bCs/>
          <w:sz w:val="26"/>
          <w:szCs w:val="26"/>
          <w:lang w:val="en-US"/>
        </w:rPr>
        <w:t>Physical attributes:</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Height (From to)</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Physique (</w:t>
      </w:r>
      <w:bookmarkStart w:id="2" w:name="OLE_LINK3"/>
      <w:bookmarkStart w:id="3" w:name="OLE_LINK4"/>
      <w:r w:rsidRPr="009A7263">
        <w:rPr>
          <w:rFonts w:ascii="AppleSystemUIFont" w:hAnsi="AppleSystemUIFont" w:cs="AppleSystemUIFont"/>
          <w:sz w:val="26"/>
          <w:szCs w:val="26"/>
          <w:lang w:val="en-US"/>
        </w:rPr>
        <w:t>athletic-average-heavyset-slim</w:t>
      </w:r>
      <w:bookmarkEnd w:id="2"/>
      <w:bookmarkEnd w:id="3"/>
      <w:r w:rsidRPr="009A7263">
        <w:rPr>
          <w:rFonts w:ascii="AppleSystemUIFont" w:hAnsi="AppleSystemUIFont" w:cs="AppleSystemUIFont"/>
          <w:sz w:val="26"/>
          <w:szCs w:val="26"/>
          <w:lang w:val="en-US"/>
        </w:rPr>
        <w: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Ethnic appearance (All Ethnicities, priority in Morocco for the common to less common)</w:t>
      </w:r>
    </w:p>
    <w:p w:rsidR="009A7263" w:rsidRPr="009A7263" w:rsidRDefault="009A7263" w:rsidP="009A7263">
      <w:pPr>
        <w:autoSpaceDE w:val="0"/>
        <w:autoSpaceDN w:val="0"/>
        <w:adjustRightInd w:val="0"/>
        <w:rPr>
          <w:rFonts w:ascii="AppleSystemUIFont" w:hAnsi="AppleSystemUIFont" w:cs="AppleSystemUIFont"/>
          <w:sz w:val="26"/>
          <w:szCs w:val="26"/>
          <w:lang w:val="en-US"/>
        </w:rPr>
      </w:pPr>
      <w:r w:rsidRPr="009A7263">
        <w:rPr>
          <w:rFonts w:ascii="AppleSystemUIFont" w:hAnsi="AppleSystemUIFont" w:cs="AppleSystemUIFont"/>
          <w:b/>
          <w:bCs/>
          <w:sz w:val="26"/>
          <w:szCs w:val="26"/>
          <w:lang w:val="en-US"/>
        </w:rPr>
        <w:t>Eye color</w:t>
      </w:r>
      <w:r w:rsidRPr="009A7263">
        <w:rPr>
          <w:rFonts w:ascii="AppleSystemUIFont" w:hAnsi="AppleSystemUIFont" w:cs="AppleSystemUIFont"/>
          <w:sz w:val="26"/>
          <w:szCs w:val="26"/>
          <w:lang w:val="en-US"/>
        </w:rPr>
        <w:t xml:space="preserve"> (All)</w:t>
      </w:r>
      <w:r w:rsidRPr="009A7263">
        <w:rPr>
          <w:rFonts w:ascii="MS Gothic" w:eastAsia="MS Gothic" w:hAnsi="MS Gothic" w:cs="MS Gothic" w:hint="eastAsia"/>
          <w:sz w:val="26"/>
          <w:szCs w:val="26"/>
          <w:lang w:val="en-US"/>
        </w:rPr>
        <w:t> </w:t>
      </w:r>
      <w:r w:rsidRPr="009A7263">
        <w:rPr>
          <w:rFonts w:ascii="AppleSystemUIFont" w:hAnsi="AppleSystemUIFont" w:cs="AppleSystemUIFont"/>
          <w:b/>
          <w:bCs/>
          <w:sz w:val="26"/>
          <w:szCs w:val="26"/>
          <w:lang w:val="en-US"/>
        </w:rPr>
        <w:t>Hair color</w:t>
      </w:r>
      <w:r w:rsidRPr="009A7263">
        <w:rPr>
          <w:rFonts w:ascii="AppleSystemUIFont" w:hAnsi="AppleSystemUIFont" w:cs="AppleSystemUIFont"/>
          <w:sz w:val="26"/>
          <w:szCs w:val="26"/>
          <w:lang w:val="en-US"/>
        </w:rPr>
        <w:t xml:space="preserve"> (All)</w:t>
      </w:r>
      <w:r w:rsidRPr="009A7263">
        <w:rPr>
          <w:rFonts w:ascii="MS Gothic" w:eastAsia="MS Gothic" w:hAnsi="MS Gothic" w:cs="MS Gothic" w:hint="eastAsia"/>
          <w:sz w:val="26"/>
          <w:szCs w:val="26"/>
          <w:lang w:val="en-US"/>
        </w:rPr>
        <w:t> </w:t>
      </w:r>
      <w:r w:rsidRPr="009A7263">
        <w:rPr>
          <w:rFonts w:ascii="AppleSystemUIFont" w:hAnsi="AppleSystemUIFont" w:cs="AppleSystemUIFont"/>
          <w:b/>
          <w:bCs/>
          <w:sz w:val="26"/>
          <w:szCs w:val="26"/>
          <w:lang w:val="en-US"/>
        </w:rPr>
        <w:t>Hair length</w:t>
      </w:r>
      <w:r w:rsidRPr="009A7263">
        <w:rPr>
          <w:rFonts w:ascii="AppleSystemUIFont" w:hAnsi="AppleSystemUIFont" w:cs="AppleSystemUIFont"/>
          <w:sz w:val="26"/>
          <w:szCs w:val="26"/>
          <w:lang w:val="en-US"/>
        </w:rPr>
        <w:t xml:space="preserve"> (All and </w:t>
      </w:r>
      <w:bookmarkStart w:id="4" w:name="OLE_LINK5"/>
      <w:bookmarkStart w:id="5" w:name="OLE_LINK6"/>
      <w:r w:rsidRPr="009A7263">
        <w:rPr>
          <w:rFonts w:ascii="AppleSystemUIFont" w:hAnsi="AppleSystemUIFont" w:cs="AppleSystemUIFont"/>
          <w:sz w:val="26"/>
          <w:szCs w:val="26"/>
          <w:lang w:val="en-US"/>
        </w:rPr>
        <w:t>Ready to shave/cut the hair for a project</w:t>
      </w:r>
      <w:bookmarkEnd w:id="4"/>
      <w:bookmarkEnd w:id="5"/>
      <w:r w:rsidRPr="009A7263">
        <w:rPr>
          <w:rFonts w:ascii="AppleSystemUIFont" w:hAnsi="AppleSystemUIFont" w:cs="AppleSystemUIFont"/>
          <w:sz w:val="26"/>
          <w:szCs w:val="26"/>
          <w:lang w:val="en-US"/>
        </w:rPr>
        <w:t>)</w:t>
      </w:r>
    </w:p>
    <w:p w:rsidR="009A7263" w:rsidRPr="009A7263" w:rsidRDefault="009A7263" w:rsidP="009A7263">
      <w:pPr>
        <w:autoSpaceDE w:val="0"/>
        <w:autoSpaceDN w:val="0"/>
        <w:adjustRightInd w:val="0"/>
        <w:rPr>
          <w:rFonts w:ascii="AppleSystemUIFont" w:hAnsi="AppleSystemUIFont" w:cs="AppleSystemUIFont"/>
          <w:sz w:val="26"/>
          <w:szCs w:val="26"/>
          <w:lang w:val="en-US"/>
        </w:rPr>
      </w:pPr>
      <w:r w:rsidRPr="009A7263">
        <w:rPr>
          <w:rFonts w:ascii="AppleSystemUIFont" w:hAnsi="AppleSystemUIFont" w:cs="AppleSystemUIFont"/>
          <w:b/>
          <w:bCs/>
          <w:sz w:val="26"/>
          <w:szCs w:val="26"/>
          <w:lang w:val="en-US"/>
        </w:rPr>
        <w:t>Beard</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No beard</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Mustache only</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Light beard</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Three-day beard</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Full beard</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Goatee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Willing to shave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Willing to grow a beard</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Beard does not grow fully / patchy</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Add an option</w:t>
      </w:r>
    </w:p>
    <w:p w:rsidR="009A7263" w:rsidRDefault="009A7263" w:rsidP="009A7263">
      <w:pPr>
        <w:autoSpaceDE w:val="0"/>
        <w:autoSpaceDN w:val="0"/>
        <w:adjustRightInd w:val="0"/>
        <w:rPr>
          <w:rFonts w:ascii="AppleSystemUIFont" w:hAnsi="AppleSystemUIFont" w:cs="AppleSystemUIFont"/>
          <w:sz w:val="26"/>
          <w:szCs w:val="26"/>
          <w:lang w:val="fr-FR"/>
        </w:rPr>
      </w:pPr>
      <w:r>
        <w:rPr>
          <w:rFonts w:ascii="AppleSystemUIFont" w:hAnsi="AppleSystemUIFont" w:cs="AppleSystemUIFont"/>
          <w:b/>
          <w:bCs/>
          <w:sz w:val="26"/>
          <w:szCs w:val="26"/>
          <w:lang w:val="fr-FR"/>
        </w:rPr>
        <w:t>Voice type</w:t>
      </w:r>
    </w:p>
    <w:p w:rsidR="009A7263" w:rsidRDefault="009A7263" w:rsidP="009A7263">
      <w:pPr>
        <w:autoSpaceDE w:val="0"/>
        <w:autoSpaceDN w:val="0"/>
        <w:adjustRightInd w:val="0"/>
        <w:rPr>
          <w:rFonts w:ascii="AppleSystemUIFont" w:hAnsi="AppleSystemUIFont" w:cs="AppleSystemUIFont"/>
          <w:sz w:val="26"/>
          <w:szCs w:val="26"/>
          <w:lang w:val="fr-FR"/>
        </w:rPr>
      </w:pPr>
      <w:r>
        <w:rPr>
          <w:rFonts w:ascii="AppleSystemUIFont" w:hAnsi="AppleSystemUIFont" w:cs="AppleSystemUIFont"/>
          <w:b/>
          <w:bCs/>
          <w:sz w:val="26"/>
          <w:szCs w:val="26"/>
          <w:lang w:val="fr-FR"/>
        </w:rPr>
        <w:t>Unique trait</w:t>
      </w:r>
      <w:r>
        <w:rPr>
          <w:rFonts w:ascii="MS Gothic" w:eastAsia="MS Gothic" w:hAnsi="MS Gothic" w:cs="MS Gothic" w:hint="eastAsia"/>
          <w:sz w:val="26"/>
          <w:szCs w:val="26"/>
          <w:lang w:val="fr-FR"/>
        </w:rPr>
        <w:t> </w:t>
      </w:r>
      <w:proofErr w:type="spellStart"/>
      <w:r>
        <w:rPr>
          <w:rFonts w:ascii="AppleSystemUIFont" w:hAnsi="AppleSystemUIFont" w:cs="AppleSystemUIFont"/>
          <w:sz w:val="26"/>
          <w:szCs w:val="26"/>
          <w:lang w:val="fr-FR"/>
        </w:rPr>
        <w:t>Tattoos</w:t>
      </w:r>
      <w:proofErr w:type="spellEnd"/>
      <w:r>
        <w:rPr>
          <w:rFonts w:ascii="MS Gothic" w:eastAsia="MS Gothic" w:hAnsi="MS Gothic" w:cs="MS Gothic" w:hint="eastAsia"/>
          <w:sz w:val="26"/>
          <w:szCs w:val="26"/>
          <w:lang w:val="fr-FR"/>
        </w:rPr>
        <w:t> </w:t>
      </w:r>
      <w:proofErr w:type="spellStart"/>
      <w:r>
        <w:rPr>
          <w:rFonts w:ascii="AppleSystemUIFont" w:hAnsi="AppleSystemUIFont" w:cs="AppleSystemUIFont"/>
          <w:sz w:val="26"/>
          <w:szCs w:val="26"/>
          <w:lang w:val="fr-FR"/>
        </w:rPr>
        <w:t>Scars</w:t>
      </w:r>
      <w:proofErr w:type="spellEnd"/>
      <w:r>
        <w:rPr>
          <w:rFonts w:ascii="MS Gothic" w:eastAsia="MS Gothic" w:hAnsi="MS Gothic" w:cs="MS Gothic" w:hint="eastAsia"/>
          <w:sz w:val="26"/>
          <w:szCs w:val="26"/>
          <w:lang w:val="fr-FR"/>
        </w:rPr>
        <w:t> </w:t>
      </w:r>
      <w:proofErr w:type="spellStart"/>
      <w:r>
        <w:rPr>
          <w:rFonts w:ascii="AppleSystemUIFont" w:hAnsi="AppleSystemUIFont" w:cs="AppleSystemUIFont"/>
          <w:sz w:val="26"/>
          <w:szCs w:val="26"/>
          <w:lang w:val="fr-FR"/>
        </w:rPr>
        <w:t>Etc</w:t>
      </w:r>
      <w:proofErr w:type="spellEnd"/>
    </w:p>
    <w:p w:rsidR="009A7263" w:rsidRPr="009A7263" w:rsidRDefault="009A7263" w:rsidP="009A7263">
      <w:pPr>
        <w:autoSpaceDE w:val="0"/>
        <w:autoSpaceDN w:val="0"/>
        <w:adjustRightInd w:val="0"/>
        <w:rPr>
          <w:rFonts w:ascii="AppleSystemUIFont" w:hAnsi="AppleSystemUIFont" w:cs="AppleSystemUIFont"/>
          <w:sz w:val="26"/>
          <w:szCs w:val="26"/>
          <w:lang w:val="en-US"/>
        </w:rPr>
      </w:pPr>
      <w:r w:rsidRPr="009A7263">
        <w:rPr>
          <w:rFonts w:ascii="AppleSystemUIFont" w:hAnsi="AppleSystemUIFont" w:cs="AppleSystemUIFont"/>
          <w:b/>
          <w:bCs/>
          <w:sz w:val="26"/>
          <w:szCs w:val="26"/>
          <w:lang w:val="en-US"/>
        </w:rPr>
        <w:lastRenderedPageBreak/>
        <w:t>Work history</w:t>
      </w:r>
    </w:p>
    <w:p w:rsidR="009A7263" w:rsidRPr="009A7263" w:rsidRDefault="009A7263" w:rsidP="009A7263">
      <w:pPr>
        <w:autoSpaceDE w:val="0"/>
        <w:autoSpaceDN w:val="0"/>
        <w:adjustRightInd w:val="0"/>
        <w:rPr>
          <w:rFonts w:ascii="AppleSystemUIFont" w:hAnsi="AppleSystemUIFont" w:cs="AppleSystemUIFont"/>
          <w:sz w:val="26"/>
          <w:szCs w:val="26"/>
          <w:lang w:val="en-US"/>
        </w:rPr>
      </w:pPr>
      <w:r w:rsidRPr="009A7263">
        <w:rPr>
          <w:rFonts w:ascii="AppleSystemUIFont" w:hAnsi="AppleSystemUIFont" w:cs="AppleSystemUIFont"/>
          <w:b/>
          <w:bCs/>
          <w:sz w:val="26"/>
          <w:szCs w:val="26"/>
          <w:lang w:val="en-US"/>
        </w:rPr>
        <w:t>Spoken language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Moroccan Darija</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Arabic</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Berber</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French</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English</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Spanish</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Portuguese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Add more</w:t>
      </w:r>
    </w:p>
    <w:p w:rsidR="009A7263" w:rsidRDefault="009A7263" w:rsidP="009A7263">
      <w:pPr>
        <w:autoSpaceDE w:val="0"/>
        <w:autoSpaceDN w:val="0"/>
        <w:adjustRightInd w:val="0"/>
        <w:rPr>
          <w:rFonts w:ascii="AppleSystemUIFont" w:hAnsi="AppleSystemUIFont" w:cs="AppleSystemUIFont"/>
          <w:sz w:val="26"/>
          <w:szCs w:val="26"/>
          <w:lang w:val="fr-FR"/>
        </w:rPr>
      </w:pPr>
      <w:bookmarkStart w:id="6" w:name="OLE_LINK7"/>
      <w:bookmarkStart w:id="7" w:name="OLE_LINK8"/>
      <w:r>
        <w:rPr>
          <w:rFonts w:ascii="AppleSystemUIFont" w:hAnsi="AppleSystemUIFont" w:cs="AppleSystemUIFont"/>
          <w:b/>
          <w:bCs/>
          <w:sz w:val="26"/>
          <w:szCs w:val="26"/>
          <w:lang w:val="fr-FR"/>
        </w:rPr>
        <w:t>Accent</w:t>
      </w:r>
      <w:r>
        <w:rPr>
          <w:rFonts w:ascii="MS Gothic" w:eastAsia="MS Gothic" w:hAnsi="MS Gothic" w:cs="MS Gothic" w:hint="eastAsia"/>
          <w:sz w:val="26"/>
          <w:szCs w:val="26"/>
          <w:lang w:val="fr-FR"/>
        </w:rPr>
        <w:t> </w:t>
      </w:r>
      <w:proofErr w:type="spellStart"/>
      <w:r>
        <w:rPr>
          <w:rFonts w:ascii="AppleSystemUIFont" w:hAnsi="AppleSystemUIFont" w:cs="AppleSystemUIFont"/>
          <w:sz w:val="26"/>
          <w:szCs w:val="26"/>
          <w:lang w:val="fr-FR"/>
        </w:rPr>
        <w:t>Moroccan</w:t>
      </w:r>
      <w:proofErr w:type="spellEnd"/>
      <w:r>
        <w:rPr>
          <w:rFonts w:ascii="AppleSystemUIFont" w:hAnsi="AppleSystemUIFont" w:cs="AppleSystemUIFont"/>
          <w:sz w:val="26"/>
          <w:szCs w:val="26"/>
          <w:lang w:val="fr-FR"/>
        </w:rPr>
        <w:t xml:space="preserve"> accent</w:t>
      </w:r>
      <w:r>
        <w:rPr>
          <w:rFonts w:ascii="MS Gothic" w:eastAsia="MS Gothic" w:hAnsi="MS Gothic" w:cs="MS Gothic" w:hint="eastAsia"/>
          <w:sz w:val="26"/>
          <w:szCs w:val="26"/>
          <w:lang w:val="fr-FR"/>
        </w:rPr>
        <w:t> </w:t>
      </w:r>
      <w:proofErr w:type="spellStart"/>
      <w:r>
        <w:rPr>
          <w:rFonts w:ascii="AppleSystemUIFont" w:hAnsi="AppleSystemUIFont" w:cs="AppleSystemUIFont"/>
          <w:sz w:val="26"/>
          <w:szCs w:val="26"/>
          <w:lang w:val="fr-FR"/>
        </w:rPr>
        <w:t>Chamali</w:t>
      </w:r>
      <w:proofErr w:type="spellEnd"/>
      <w:r>
        <w:rPr>
          <w:rFonts w:ascii="MS Gothic" w:eastAsia="MS Gothic" w:hAnsi="MS Gothic" w:cs="MS Gothic" w:hint="eastAsia"/>
          <w:sz w:val="26"/>
          <w:szCs w:val="26"/>
          <w:lang w:val="fr-FR"/>
        </w:rPr>
        <w:t> </w:t>
      </w:r>
      <w:r>
        <w:rPr>
          <w:rFonts w:ascii="AppleSystemUIFont" w:hAnsi="AppleSystemUIFont" w:cs="AppleSystemUIFont"/>
          <w:sz w:val="26"/>
          <w:szCs w:val="26"/>
          <w:lang w:val="fr-FR"/>
        </w:rPr>
        <w:t>Soussi</w:t>
      </w:r>
      <w:r>
        <w:rPr>
          <w:rFonts w:ascii="MS Gothic" w:eastAsia="MS Gothic" w:hAnsi="MS Gothic" w:cs="MS Gothic" w:hint="eastAsia"/>
          <w:sz w:val="26"/>
          <w:szCs w:val="26"/>
          <w:lang w:val="fr-FR"/>
        </w:rPr>
        <w:t> </w:t>
      </w:r>
      <w:proofErr w:type="spellStart"/>
      <w:r>
        <w:rPr>
          <w:rFonts w:ascii="AppleSystemUIFont" w:hAnsi="AppleSystemUIFont" w:cs="AppleSystemUIFont"/>
          <w:sz w:val="26"/>
          <w:szCs w:val="26"/>
          <w:lang w:val="fr-FR"/>
        </w:rPr>
        <w:t>Marrakchi</w:t>
      </w:r>
      <w:proofErr w:type="spellEnd"/>
      <w:r>
        <w:rPr>
          <w:rFonts w:ascii="MS Gothic" w:eastAsia="MS Gothic" w:hAnsi="MS Gothic" w:cs="MS Gothic" w:hint="eastAsia"/>
          <w:sz w:val="26"/>
          <w:szCs w:val="26"/>
          <w:lang w:val="fr-FR"/>
        </w:rPr>
        <w:t> </w:t>
      </w:r>
      <w:proofErr w:type="spellStart"/>
      <w:r>
        <w:rPr>
          <w:rFonts w:ascii="AppleSystemUIFont" w:hAnsi="AppleSystemUIFont" w:cs="AppleSystemUIFont"/>
          <w:sz w:val="26"/>
          <w:szCs w:val="26"/>
          <w:lang w:val="fr-FR"/>
        </w:rPr>
        <w:t>Casaoui</w:t>
      </w:r>
      <w:proofErr w:type="spellEnd"/>
      <w:r>
        <w:rPr>
          <w:rFonts w:ascii="AppleSystemUIFont" w:hAnsi="AppleSystemUIFont" w:cs="AppleSystemUIFont"/>
          <w:sz w:val="26"/>
          <w:szCs w:val="26"/>
          <w:lang w:val="fr-FR"/>
        </w:rPr>
        <w:t>/</w:t>
      </w:r>
      <w:proofErr w:type="spellStart"/>
      <w:r>
        <w:rPr>
          <w:rFonts w:ascii="AppleSystemUIFont" w:hAnsi="AppleSystemUIFont" w:cs="AppleSystemUIFont"/>
          <w:sz w:val="26"/>
          <w:szCs w:val="26"/>
          <w:lang w:val="fr-FR"/>
        </w:rPr>
        <w:t>Rbati</w:t>
      </w:r>
      <w:proofErr w:type="spellEnd"/>
      <w:r>
        <w:rPr>
          <w:rFonts w:ascii="MS Gothic" w:eastAsia="MS Gothic" w:hAnsi="MS Gothic" w:cs="MS Gothic" w:hint="eastAsia"/>
          <w:sz w:val="26"/>
          <w:szCs w:val="26"/>
          <w:lang w:val="fr-FR"/>
        </w:rPr>
        <w:t> </w:t>
      </w:r>
      <w:proofErr w:type="spellStart"/>
      <w:r>
        <w:rPr>
          <w:rFonts w:ascii="AppleSystemUIFont" w:hAnsi="AppleSystemUIFont" w:cs="AppleSystemUIFont"/>
          <w:sz w:val="26"/>
          <w:szCs w:val="26"/>
          <w:lang w:val="fr-FR"/>
        </w:rPr>
        <w:t>Oujdi</w:t>
      </w:r>
      <w:proofErr w:type="spellEnd"/>
      <w:r>
        <w:rPr>
          <w:rFonts w:ascii="AppleSystemUIFont" w:hAnsi="AppleSystemUIFont" w:cs="AppleSystemUIFont"/>
          <w:sz w:val="26"/>
          <w:szCs w:val="26"/>
          <w:lang w:val="fr-FR"/>
        </w:rPr>
        <w:t>/</w:t>
      </w:r>
      <w:proofErr w:type="spellStart"/>
      <w:r>
        <w:rPr>
          <w:rFonts w:ascii="AppleSystemUIFont" w:hAnsi="AppleSystemUIFont" w:cs="AppleSystemUIFont"/>
          <w:sz w:val="26"/>
          <w:szCs w:val="26"/>
          <w:lang w:val="fr-FR"/>
        </w:rPr>
        <w:t>Berkani</w:t>
      </w:r>
      <w:proofErr w:type="spellEnd"/>
      <w:r>
        <w:rPr>
          <w:rFonts w:ascii="MS Gothic" w:eastAsia="MS Gothic" w:hAnsi="MS Gothic" w:cs="MS Gothic" w:hint="eastAsia"/>
          <w:sz w:val="26"/>
          <w:szCs w:val="26"/>
          <w:lang w:val="fr-FR"/>
        </w:rPr>
        <w:t> </w:t>
      </w:r>
      <w:r>
        <w:rPr>
          <w:rFonts w:ascii="AppleSystemUIFont" w:hAnsi="AppleSystemUIFont" w:cs="AppleSystemUIFont"/>
          <w:sz w:val="26"/>
          <w:szCs w:val="26"/>
          <w:lang w:val="fr-FR"/>
        </w:rPr>
        <w:t>Sahraoui</w:t>
      </w:r>
      <w:r>
        <w:rPr>
          <w:rFonts w:ascii="MS Gothic" w:eastAsia="MS Gothic" w:hAnsi="MS Gothic" w:cs="MS Gothic" w:hint="eastAsia"/>
          <w:sz w:val="26"/>
          <w:szCs w:val="26"/>
          <w:lang w:val="fr-FR"/>
        </w:rPr>
        <w:t> </w:t>
      </w:r>
      <w:proofErr w:type="spellStart"/>
      <w:r>
        <w:rPr>
          <w:rFonts w:ascii="AppleSystemUIFont" w:hAnsi="AppleSystemUIFont" w:cs="AppleSystemUIFont"/>
          <w:sz w:val="26"/>
          <w:szCs w:val="26"/>
          <w:lang w:val="fr-FR"/>
        </w:rPr>
        <w:t>Add</w:t>
      </w:r>
      <w:proofErr w:type="spellEnd"/>
      <w:r>
        <w:rPr>
          <w:rFonts w:ascii="AppleSystemUIFont" w:hAnsi="AppleSystemUIFont" w:cs="AppleSystemUIFont"/>
          <w:sz w:val="26"/>
          <w:szCs w:val="26"/>
          <w:lang w:val="fr-FR"/>
        </w:rPr>
        <w:t xml:space="preserve"> an option</w:t>
      </w:r>
    </w:p>
    <w:p w:rsidR="009A7263" w:rsidRPr="009A7263" w:rsidRDefault="009A7263" w:rsidP="009A7263">
      <w:pPr>
        <w:autoSpaceDE w:val="0"/>
        <w:autoSpaceDN w:val="0"/>
        <w:adjustRightInd w:val="0"/>
        <w:rPr>
          <w:rFonts w:ascii="AppleSystemUIFont" w:hAnsi="AppleSystemUIFont" w:cs="AppleSystemUIFont"/>
          <w:sz w:val="26"/>
          <w:szCs w:val="26"/>
          <w:lang w:val="en-US"/>
        </w:rPr>
      </w:pPr>
      <w:r w:rsidRPr="009A7263">
        <w:rPr>
          <w:rFonts w:ascii="AppleSystemUIFont" w:hAnsi="AppleSystemUIFont" w:cs="AppleSystemUIFont"/>
          <w:b/>
          <w:bCs/>
          <w:sz w:val="26"/>
          <w:szCs w:val="26"/>
          <w:lang w:val="en-US"/>
        </w:rPr>
        <w:t>English Accent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Middle East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North Africa</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Indian English</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Scottish</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Cockney</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Northern Irish</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English (Australia)</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Welsh English</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British accent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Yorkshire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American accent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Brummie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General American</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Irish accent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Jamaican English</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American English</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British English</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Canadian</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Estuary English</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International English</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Geordie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Japanese English</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Midland English</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North American English</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Received Pronunciation</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Singaporean English</w:t>
      </w:r>
    </w:p>
    <w:p w:rsidR="009A7263" w:rsidRPr="009A7263" w:rsidRDefault="009A7263" w:rsidP="009A7263">
      <w:pPr>
        <w:autoSpaceDE w:val="0"/>
        <w:autoSpaceDN w:val="0"/>
        <w:adjustRightInd w:val="0"/>
        <w:rPr>
          <w:rFonts w:ascii="AppleSystemUIFont" w:hAnsi="AppleSystemUIFont" w:cs="AppleSystemUIFont"/>
          <w:sz w:val="26"/>
          <w:szCs w:val="26"/>
          <w:lang w:val="en-US"/>
        </w:rPr>
      </w:pPr>
      <w:r w:rsidRPr="009A7263">
        <w:rPr>
          <w:rFonts w:ascii="AppleSystemUIFont" w:hAnsi="AppleSystemUIFont" w:cs="AppleSystemUIFont"/>
          <w:b/>
          <w:bCs/>
          <w:sz w:val="26"/>
          <w:szCs w:val="26"/>
          <w:lang w:val="en-US"/>
        </w:rPr>
        <w:t>French Accent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Belgian accent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Antillean accent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Quebecois accent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Creole accent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Maghreb accent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Asian accent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American accent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British accent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African accent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Northern accent (Normandy, Champagne, Haut-de-France, Ardennes, West Lorraine)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Southern accent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Parisian accent (Île-de-France, Orléans, Yonne)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Eastern accent (Alsace, Franche-Comté, Moselle)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Lyonnais accent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Two Breton accents (Gallo and Breton)</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Central accent (Auvergne, Limousin-Corrèze, Sarthe, Charente, Poitou, Vendée)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Add an option</w:t>
      </w:r>
      <w:bookmarkEnd w:id="6"/>
      <w:bookmarkEnd w:id="7"/>
    </w:p>
    <w:p w:rsidR="009A7263" w:rsidRPr="009A7263" w:rsidRDefault="009A7263" w:rsidP="009A7263">
      <w:pPr>
        <w:autoSpaceDE w:val="0"/>
        <w:autoSpaceDN w:val="0"/>
        <w:adjustRightInd w:val="0"/>
        <w:rPr>
          <w:rFonts w:ascii="AppleSystemUIFont" w:hAnsi="AppleSystemUIFont" w:cs="AppleSystemUIFont"/>
          <w:sz w:val="26"/>
          <w:szCs w:val="26"/>
          <w:lang w:val="en-US"/>
        </w:rPr>
      </w:pPr>
      <w:r w:rsidRPr="009A7263">
        <w:rPr>
          <w:rFonts w:ascii="AppleSystemUIFont" w:hAnsi="AppleSystemUIFont" w:cs="AppleSystemUIFont"/>
          <w:b/>
          <w:bCs/>
          <w:sz w:val="26"/>
          <w:szCs w:val="26"/>
          <w:lang w:val="en-US"/>
        </w:rPr>
        <w:t>Athletic skills</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Aerobics</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Martial arts</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Athletics</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Basketball</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Bowling</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Boxing</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Cycling</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Horse riding</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Fencing</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Football</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American football</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Golf</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Gymnastics</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Weightlifting</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Ice hockey</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Wrestling</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Swimming</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Figure skating</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Ice skating</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Roller skating</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Skateboarding</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Alpine skiing</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Water skiing</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Snowboarding</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Softball</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Surfing</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Tennis</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Volleyball</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Yoga</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Add an option</w:t>
      </w:r>
    </w:p>
    <w:p w:rsidR="009A7263" w:rsidRPr="009A7263" w:rsidRDefault="009A7263" w:rsidP="009A7263">
      <w:pPr>
        <w:autoSpaceDE w:val="0"/>
        <w:autoSpaceDN w:val="0"/>
        <w:adjustRightInd w:val="0"/>
        <w:rPr>
          <w:rFonts w:ascii="AppleSystemUIFont" w:hAnsi="AppleSystemUIFont" w:cs="AppleSystemUIFont"/>
          <w:sz w:val="26"/>
          <w:szCs w:val="26"/>
          <w:lang w:val="en-US"/>
        </w:rPr>
      </w:pPr>
      <w:r w:rsidRPr="009A7263">
        <w:rPr>
          <w:rFonts w:ascii="AppleSystemUIFont" w:hAnsi="AppleSystemUIFont" w:cs="AppleSystemUIFont"/>
          <w:b/>
          <w:bCs/>
          <w:sz w:val="26"/>
          <w:szCs w:val="26"/>
          <w:lang w:val="en-US"/>
        </w:rPr>
        <w:t>Musical instrument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Accordion</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Viola</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Autoharp</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Banjo</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Bass</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Bassoon</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Drums</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Clarinet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French horn</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Dulcimer</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Fiddle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Flute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Recorder</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Guitar</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Electric guitar</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Harmonica</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Harp</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Oboe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Organ</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Percussion</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Piano</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Saxophone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Trombone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Trumpet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Tuba</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Ukulele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Violin</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Cello</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Add an option</w:t>
      </w:r>
    </w:p>
    <w:p w:rsidR="009A7263" w:rsidRPr="009A7263" w:rsidRDefault="009A7263" w:rsidP="009A7263">
      <w:pPr>
        <w:autoSpaceDE w:val="0"/>
        <w:autoSpaceDN w:val="0"/>
        <w:adjustRightInd w:val="0"/>
        <w:rPr>
          <w:rFonts w:ascii="AppleSystemUIFont" w:hAnsi="AppleSystemUIFont" w:cs="AppleSystemUIFont"/>
          <w:sz w:val="26"/>
          <w:szCs w:val="26"/>
          <w:lang w:val="en-US"/>
        </w:rPr>
      </w:pPr>
      <w:r w:rsidRPr="009A7263">
        <w:rPr>
          <w:rFonts w:ascii="AppleSystemUIFont" w:hAnsi="AppleSystemUIFont" w:cs="AppleSystemUIFont"/>
          <w:b/>
          <w:bCs/>
          <w:sz w:val="26"/>
          <w:szCs w:val="26"/>
          <w:lang w:val="en-US"/>
        </w:rPr>
        <w:t>Performance skill</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Host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Firearms</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Martial arts</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Stunt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Singing</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Stage combat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Precision driving</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Contortionist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Dance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Disc jockey</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Dubbing</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Medical equipment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Comedian</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Imitator</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Improvisation</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Juggling</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Magic</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Mime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Motorcyclist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Pilot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Diving</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Whistling</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Ear prompter</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Teleprompter</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Ventriloquist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Add an option</w:t>
      </w:r>
    </w:p>
    <w:p w:rsidR="009A7263" w:rsidRPr="009A7263" w:rsidRDefault="009A7263" w:rsidP="009A7263">
      <w:pPr>
        <w:autoSpaceDE w:val="0"/>
        <w:autoSpaceDN w:val="0"/>
        <w:adjustRightInd w:val="0"/>
        <w:rPr>
          <w:rFonts w:ascii="AppleSystemUIFont" w:hAnsi="AppleSystemUIFont" w:cs="AppleSystemUIFont"/>
          <w:sz w:val="26"/>
          <w:szCs w:val="26"/>
          <w:lang w:val="en-US"/>
        </w:rPr>
      </w:pPr>
      <w:r w:rsidRPr="009A7263">
        <w:rPr>
          <w:rFonts w:ascii="AppleSystemUIFont" w:hAnsi="AppleSystemUIFont" w:cs="AppleSystemUIFont"/>
          <w:b/>
          <w:bCs/>
          <w:sz w:val="26"/>
          <w:szCs w:val="26"/>
          <w:lang w:val="en-US"/>
        </w:rPr>
        <w:t>Dance style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Afro-Dance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Ahidous</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Ahwach</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Bachata</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Ballet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Breakdance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Capoeira</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Chaâbi</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Charleston</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Country</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Contemporary dance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Ballroom dance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Folk dance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Free/recreational dance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Oriental dance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Flamenco</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Forró</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Frevo</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Gnawa</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Guedra</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Hip-hop</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Jazz</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Kizomba</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Lambada</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Lindy Hop</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Merengue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Reggada</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Reggaeton</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Salsa</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Samba</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Swing</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Tango</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Zumba</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Add an option</w:t>
      </w:r>
    </w:p>
    <w:p w:rsidR="009A7263" w:rsidRPr="009A7263" w:rsidRDefault="009A7263" w:rsidP="009A7263">
      <w:pPr>
        <w:autoSpaceDE w:val="0"/>
        <w:autoSpaceDN w:val="0"/>
        <w:adjustRightInd w:val="0"/>
        <w:rPr>
          <w:rFonts w:ascii="AppleSystemUIFont" w:hAnsi="AppleSystemUIFont" w:cs="AppleSystemUIFont"/>
          <w:sz w:val="26"/>
          <w:szCs w:val="26"/>
          <w:lang w:val="en-US"/>
        </w:rPr>
      </w:pPr>
      <w:r w:rsidRPr="009A7263">
        <w:rPr>
          <w:rFonts w:ascii="AppleSystemUIFont" w:hAnsi="AppleSystemUIFont" w:cs="AppleSystemUIFont"/>
          <w:b/>
          <w:bCs/>
          <w:sz w:val="26"/>
          <w:szCs w:val="26"/>
          <w:lang w:val="en-US"/>
        </w:rPr>
        <w:t>Nationalities:</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All</w:t>
      </w:r>
    </w:p>
    <w:p w:rsidR="009A7263" w:rsidRPr="009A7263" w:rsidRDefault="009A7263" w:rsidP="009A7263">
      <w:pPr>
        <w:autoSpaceDE w:val="0"/>
        <w:autoSpaceDN w:val="0"/>
        <w:adjustRightInd w:val="0"/>
        <w:rPr>
          <w:rFonts w:ascii="AppleSystemUIFont" w:hAnsi="AppleSystemUIFont" w:cs="AppleSystemUIFont"/>
          <w:sz w:val="26"/>
          <w:szCs w:val="26"/>
          <w:lang w:val="en-US"/>
        </w:rPr>
      </w:pPr>
      <w:r w:rsidRPr="009A7263">
        <w:rPr>
          <w:rFonts w:ascii="AppleSystemUIFont" w:hAnsi="AppleSystemUIFont" w:cs="AppleSystemUIFont"/>
          <w:b/>
          <w:bCs/>
          <w:sz w:val="26"/>
          <w:szCs w:val="26"/>
          <w:lang w:val="en-US"/>
        </w:rPr>
        <w:t>Race / ethnicity</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Asian</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Black / African American</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Hispanic / Latino / Latina / Latine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Indigenous</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Middle Eastern / North African</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Native American / Alaska Native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Native Hawaiian / Pacific Islander</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White</w:t>
      </w:r>
    </w:p>
    <w:p w:rsidR="009A7263" w:rsidRPr="009A7263" w:rsidRDefault="009A7263" w:rsidP="009A7263">
      <w:pPr>
        <w:autoSpaceDE w:val="0"/>
        <w:autoSpaceDN w:val="0"/>
        <w:adjustRightInd w:val="0"/>
        <w:rPr>
          <w:rFonts w:ascii="AppleSystemUIFont" w:hAnsi="AppleSystemUIFont" w:cs="AppleSystemUIFont"/>
          <w:sz w:val="26"/>
          <w:szCs w:val="26"/>
          <w:lang w:val="en-US"/>
        </w:rPr>
      </w:pPr>
      <w:bookmarkStart w:id="8" w:name="_GoBack"/>
      <w:r w:rsidRPr="009A7263">
        <w:rPr>
          <w:rFonts w:ascii="AppleSystemUIFont" w:hAnsi="AppleSystemUIFont" w:cs="AppleSystemUIFont"/>
          <w:b/>
          <w:bCs/>
          <w:sz w:val="26"/>
          <w:szCs w:val="26"/>
          <w:lang w:val="en-US"/>
        </w:rPr>
        <w:lastRenderedPageBreak/>
        <w:t>Disabilities</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Cognitive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ADD / ADHD</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Alzheimer's</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Autism spectrum</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Down syndrome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Dyslexia</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Traumatic brain injury</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Hearing</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Deaf</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Hard of hearing</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Mobility</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Arm amputee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Leg amputee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Cerebral palsy</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Limb difference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Little person</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Multiple sclerosis</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Spinal cord injury</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Wheelchair user</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Vision</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Blind</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Low vision</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Legally blind</w:t>
      </w:r>
    </w:p>
    <w:bookmarkEnd w:id="8"/>
    <w:p w:rsidR="009A7263" w:rsidRPr="009A7263" w:rsidRDefault="009A7263" w:rsidP="009A7263">
      <w:pPr>
        <w:autoSpaceDE w:val="0"/>
        <w:autoSpaceDN w:val="0"/>
        <w:adjustRightInd w:val="0"/>
        <w:rPr>
          <w:rFonts w:ascii="AppleSystemUIFont" w:hAnsi="AppleSystemUIFont" w:cs="AppleSystemUIFont"/>
          <w:sz w:val="26"/>
          <w:szCs w:val="26"/>
          <w:lang w:val="en-US"/>
        </w:rPr>
      </w:pPr>
      <w:r w:rsidRPr="009A7263">
        <w:rPr>
          <w:rFonts w:ascii="AppleSystemUIFont" w:hAnsi="AppleSystemUIFont" w:cs="AppleSystemUIFont"/>
          <w:b/>
          <w:bCs/>
          <w:sz w:val="26"/>
          <w:szCs w:val="26"/>
          <w:lang w:val="en-US"/>
        </w:rPr>
        <w:t>Acting and artistic trainings</w:t>
      </w:r>
      <w:r w:rsidRPr="009A7263">
        <w:rPr>
          <w:rFonts w:ascii="AppleSystemUIFont" w:hAnsi="AppleSystemUIFont" w:cs="AppleSystemUIFont"/>
          <w:sz w:val="26"/>
          <w:szCs w:val="26"/>
          <w:lang w:val="en-US"/>
        </w:rPr>
        <w:t xml:space="preserve"> (Filter by numbers and years of training)</w:t>
      </w:r>
      <w:r w:rsidRPr="009A7263">
        <w:rPr>
          <w:rFonts w:ascii="MS Gothic" w:eastAsia="MS Gothic" w:hAnsi="MS Gothic" w:cs="MS Gothic" w:hint="eastAsia"/>
          <w:sz w:val="26"/>
          <w:szCs w:val="26"/>
          <w:lang w:val="en-US"/>
        </w:rPr>
        <w:t> </w:t>
      </w:r>
      <w:r w:rsidRPr="009A7263">
        <w:rPr>
          <w:rFonts w:ascii="AppleSystemUIFont" w:hAnsi="AppleSystemUIFont" w:cs="AppleSystemUIFont"/>
          <w:b/>
          <w:bCs/>
          <w:sz w:val="26"/>
          <w:szCs w:val="26"/>
          <w:lang w:val="en-US"/>
        </w:rPr>
        <w:t>Acting and artistic experience</w:t>
      </w:r>
      <w:r w:rsidRPr="009A7263">
        <w:rPr>
          <w:rFonts w:ascii="AppleSystemUIFont" w:hAnsi="AppleSystemUIFont" w:cs="AppleSystemUIFont"/>
          <w:sz w:val="26"/>
          <w:szCs w:val="26"/>
          <w:lang w:val="en-US"/>
        </w:rPr>
        <w:t xml:space="preserve"> (Filter by numbers and years of experience)</w:t>
      </w:r>
    </w:p>
    <w:p w:rsidR="009A7263" w:rsidRPr="009A7263" w:rsidRDefault="009A7263" w:rsidP="009A7263">
      <w:pPr>
        <w:autoSpaceDE w:val="0"/>
        <w:autoSpaceDN w:val="0"/>
        <w:adjustRightInd w:val="0"/>
        <w:rPr>
          <w:rFonts w:ascii="AppleSystemUIFont" w:hAnsi="AppleSystemUIFont" w:cs="AppleSystemUIFont"/>
          <w:sz w:val="26"/>
          <w:szCs w:val="26"/>
          <w:lang w:val="en-US"/>
        </w:rPr>
      </w:pPr>
      <w:r w:rsidRPr="009A7263">
        <w:rPr>
          <w:rFonts w:ascii="AppleSystemUIFont" w:hAnsi="AppleSystemUIFont" w:cs="AppleSystemUIFont"/>
          <w:b/>
          <w:bCs/>
          <w:sz w:val="26"/>
          <w:szCs w:val="26"/>
          <w:lang w:val="en-US"/>
        </w:rPr>
        <w:t>Prices and nominations</w:t>
      </w:r>
    </w:p>
    <w:p w:rsidR="009A7263" w:rsidRPr="009A7263" w:rsidRDefault="009A7263" w:rsidP="009A7263">
      <w:pPr>
        <w:autoSpaceDE w:val="0"/>
        <w:autoSpaceDN w:val="0"/>
        <w:adjustRightInd w:val="0"/>
        <w:rPr>
          <w:rFonts w:ascii="AppleSystemUIFont" w:hAnsi="AppleSystemUIFont" w:cs="AppleSystemUIFont"/>
          <w:sz w:val="26"/>
          <w:szCs w:val="26"/>
          <w:lang w:val="en-US"/>
        </w:rPr>
      </w:pPr>
      <w:r w:rsidRPr="009A7263">
        <w:rPr>
          <w:rFonts w:ascii="AppleSystemUIFont" w:hAnsi="AppleSystemUIFont" w:cs="AppleSystemUIFont"/>
          <w:b/>
          <w:bCs/>
          <w:sz w:val="26"/>
          <w:szCs w:val="26"/>
          <w:lang w:val="en-US"/>
        </w:rPr>
        <w:t>Book and Showreel</w:t>
      </w:r>
      <w:r w:rsidRPr="009A7263">
        <w:rPr>
          <w:rFonts w:ascii="AppleSystemUIFont" w:hAnsi="AppleSystemUIFont" w:cs="AppleSystemUIFont"/>
          <w:sz w:val="26"/>
          <w:szCs w:val="26"/>
          <w:lang w:val="en-US"/>
        </w:rPr>
        <w:t xml:space="preserve"> (yes or no)</w:t>
      </w:r>
    </w:p>
    <w:p w:rsidR="009A7263" w:rsidRPr="009A7263" w:rsidRDefault="009A7263" w:rsidP="009A7263">
      <w:pPr>
        <w:autoSpaceDE w:val="0"/>
        <w:autoSpaceDN w:val="0"/>
        <w:adjustRightInd w:val="0"/>
        <w:rPr>
          <w:rFonts w:ascii="AppleSystemUIFont" w:hAnsi="AppleSystemUIFont" w:cs="AppleSystemUIFont"/>
          <w:sz w:val="26"/>
          <w:szCs w:val="26"/>
          <w:lang w:val="en-US"/>
        </w:rPr>
      </w:pPr>
      <w:r w:rsidRPr="009A7263">
        <w:rPr>
          <w:rFonts w:ascii="AppleSystemUIFont" w:hAnsi="AppleSystemUIFont" w:cs="AppleSystemUIFont"/>
          <w:b/>
          <w:bCs/>
          <w:sz w:val="26"/>
          <w:szCs w:val="26"/>
          <w:lang w:val="en-US"/>
        </w:rPr>
        <w:t>Level</w:t>
      </w:r>
      <w:r w:rsidRPr="009A7263">
        <w:rPr>
          <w:rFonts w:ascii="AppleSystemUIFont" w:hAnsi="AppleSystemUIFont" w:cs="AppleSystemUIFont"/>
          <w:sz w:val="26"/>
          <w:szCs w:val="26"/>
          <w:lang w:val="en-US"/>
        </w:rPr>
        <w:t xml:space="preserve"> (Rating by directors and casting agents)</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Beginner</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Intermediate</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Confirmed</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Professional</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Senior</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Expert</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Add an option</w:t>
      </w:r>
    </w:p>
    <w:p w:rsidR="009A7263" w:rsidRPr="009A7263" w:rsidRDefault="009A7263" w:rsidP="009A7263">
      <w:pPr>
        <w:autoSpaceDE w:val="0"/>
        <w:autoSpaceDN w:val="0"/>
        <w:adjustRightInd w:val="0"/>
        <w:rPr>
          <w:rFonts w:ascii="AppleSystemUIFont" w:hAnsi="AppleSystemUIFont" w:cs="AppleSystemUIFont"/>
          <w:sz w:val="26"/>
          <w:szCs w:val="26"/>
          <w:lang w:val="en-US"/>
        </w:rPr>
      </w:pPr>
      <w:r w:rsidRPr="009A7263">
        <w:rPr>
          <w:rFonts w:ascii="AppleSystemUIFont" w:hAnsi="AppleSystemUIFont" w:cs="AppleSystemUIFont"/>
          <w:b/>
          <w:bCs/>
          <w:sz w:val="26"/>
          <w:szCs w:val="26"/>
          <w:lang w:val="en-US"/>
        </w:rPr>
        <w:t>Availability</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Always</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Filming period 1 to 2 days</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1 to 2 weeks</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1 to 4 months</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Weekends and holidays</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Holidays</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Weekends</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Evenings</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Days</w:t>
      </w:r>
    </w:p>
    <w:p w:rsidR="009A7263" w:rsidRPr="009A7263" w:rsidRDefault="009A7263" w:rsidP="009A7263">
      <w:pPr>
        <w:autoSpaceDE w:val="0"/>
        <w:autoSpaceDN w:val="0"/>
        <w:adjustRightInd w:val="0"/>
        <w:rPr>
          <w:rFonts w:ascii="AppleSystemUIFont" w:hAnsi="AppleSystemUIFont" w:cs="AppleSystemUIFont"/>
          <w:sz w:val="26"/>
          <w:szCs w:val="26"/>
          <w:lang w:val="en-US"/>
        </w:rPr>
      </w:pPr>
      <w:r w:rsidRPr="009A7263">
        <w:rPr>
          <w:rFonts w:ascii="AppleSystemUIFont" w:hAnsi="AppleSystemUIFont" w:cs="AppleSystemUIFont"/>
          <w:b/>
          <w:bCs/>
          <w:sz w:val="26"/>
          <w:szCs w:val="26"/>
          <w:lang w:val="en-US"/>
        </w:rPr>
        <w:t>Rates per day</w:t>
      </w:r>
      <w:r w:rsidRPr="009A7263">
        <w:rPr>
          <w:rFonts w:ascii="AppleSystemUIFont" w:hAnsi="AppleSystemUIFont" w:cs="AppleSystemUIFont"/>
          <w:sz w:val="26"/>
          <w:szCs w:val="26"/>
          <w:lang w:val="en-US"/>
        </w:rPr>
        <w:t xml:space="preserve"> (payment details)</w:t>
      </w:r>
      <w:r w:rsidRPr="009A7263">
        <w:rPr>
          <w:rFonts w:ascii="MS Gothic" w:eastAsia="MS Gothic" w:hAnsi="MS Gothic" w:cs="MS Gothic" w:hint="eastAsia"/>
          <w:sz w:val="26"/>
          <w:szCs w:val="26"/>
          <w:lang w:val="en-US"/>
        </w:rPr>
        <w:t> </w:t>
      </w:r>
      <w:bookmarkStart w:id="9" w:name="OLE_LINK9"/>
      <w:bookmarkStart w:id="10" w:name="OLE_LINK10"/>
      <w:r w:rsidRPr="009A7263">
        <w:rPr>
          <w:rFonts w:ascii="AppleSystemUIFont" w:hAnsi="AppleSystemUIFont" w:cs="AppleSystemUIFont"/>
          <w:sz w:val="26"/>
          <w:szCs w:val="26"/>
          <w:lang w:val="en-US"/>
        </w:rPr>
        <w:t>Available voluntarily except for ads</w:t>
      </w:r>
      <w:bookmarkEnd w:id="9"/>
      <w:bookmarkEnd w:id="10"/>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200 MAD</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500 MAD</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1,000 MAD</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1,500 MAD</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2,000 MAD</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2,500 MAD</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3,000 MAD</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5,000 MAD</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10,000 MAD</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More than 10,000 MAD</w:t>
      </w:r>
      <w:r w:rsidRPr="009A7263">
        <w:rPr>
          <w:rFonts w:ascii="MS Gothic" w:eastAsia="MS Gothic" w:hAnsi="MS Gothic" w:cs="MS Gothic" w:hint="eastAsia"/>
          <w:sz w:val="26"/>
          <w:szCs w:val="26"/>
          <w:lang w:val="en-US"/>
        </w:rPr>
        <w:t> </w:t>
      </w:r>
      <w:r w:rsidRPr="009A7263">
        <w:rPr>
          <w:rFonts w:ascii="AppleSystemUIFont" w:hAnsi="AppleSystemUIFont" w:cs="AppleSystemUIFont"/>
          <w:sz w:val="26"/>
          <w:szCs w:val="26"/>
          <w:lang w:val="en-US"/>
        </w:rPr>
        <w:t>Add an option</w:t>
      </w:r>
    </w:p>
    <w:p w:rsidR="009A7263" w:rsidRPr="009A7263" w:rsidRDefault="009A7263">
      <w:pPr>
        <w:rPr>
          <w:lang w:val="en-US"/>
        </w:rPr>
      </w:pPr>
    </w:p>
    <w:sectPr w:rsidR="009A7263" w:rsidRPr="009A7263" w:rsidSect="000B341B">
      <w:pgSz w:w="12240" w:h="15840"/>
      <w:pgMar w:top="1417" w:right="1417" w:bottom="1417"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Avenir Roman">
    <w:panose1 w:val="020B0503020203020204"/>
    <w:charset w:val="4D"/>
    <w:family w:val="swiss"/>
    <w:pitch w:val="variable"/>
    <w:sig w:usb0="800000A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decimal"/>
      <w:lvlText w:val="%1."/>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decimal"/>
      <w:lvlText w:val="%1."/>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263"/>
    <w:rsid w:val="001F239D"/>
    <w:rsid w:val="003B5E5F"/>
    <w:rsid w:val="009A7263"/>
    <w:rsid w:val="009B1C6C"/>
    <w:rsid w:val="00C16A36"/>
    <w:rsid w:val="00C30C35"/>
    <w:rsid w:val="00C41412"/>
    <w:rsid w:val="00D146F6"/>
    <w:rsid w:val="00E80F9F"/>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55F2AD4-3D90-2D48-ACAF-A94C048DC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9A726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gencejohnson.com/nos-artistes/?adolescent" TargetMode="External"/><Relationship Id="rId3" Type="http://schemas.openxmlformats.org/officeDocument/2006/relationships/settings" Target="settings.xml"/><Relationship Id="rId7" Type="http://schemas.openxmlformats.org/officeDocument/2006/relationships/hyperlink" Target="https://agencem.com/acto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ctinginstitute.ma/talents" TargetMode="External"/><Relationship Id="rId5" Type="http://schemas.openxmlformats.org/officeDocument/2006/relationships/hyperlink" Target="https://actinginstitute.m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5</Pages>
  <Words>1338</Words>
  <Characters>7362</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2024-06-05T12:53:00Z</dcterms:created>
  <dcterms:modified xsi:type="dcterms:W3CDTF">2024-08-01T23:21:00Z</dcterms:modified>
</cp:coreProperties>
</file>